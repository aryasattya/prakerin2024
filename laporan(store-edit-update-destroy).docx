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AA360" w14:textId="4BBFC9C4" w:rsidR="00796244" w:rsidRPr="005A683E" w:rsidRDefault="00796244" w:rsidP="00796244">
      <w:pPr>
        <w:spacing w:after="160" w:line="360" w:lineRule="auto"/>
        <w:jc w:val="center"/>
        <w:rPr>
          <w:b/>
          <w:bCs/>
          <w:sz w:val="28"/>
          <w:szCs w:val="28"/>
        </w:rPr>
      </w:pPr>
      <w:bookmarkStart w:id="0" w:name="_Hlk168317125"/>
      <w:bookmarkEnd w:id="0"/>
      <w:r w:rsidRPr="005A683E">
        <w:rPr>
          <w:b/>
          <w:bCs/>
          <w:sz w:val="28"/>
          <w:szCs w:val="28"/>
        </w:rPr>
        <w:t xml:space="preserve">LAPORAN </w:t>
      </w:r>
    </w:p>
    <w:p w14:paraId="107A6F26" w14:textId="70BADD11" w:rsidR="00796244" w:rsidRPr="005A683E" w:rsidRDefault="004E0812" w:rsidP="00796244">
      <w:pPr>
        <w:spacing w:after="160" w:line="360" w:lineRule="auto"/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LARAVEL :</w:t>
      </w:r>
      <w:proofErr w:type="gramEnd"/>
      <w:r>
        <w:rPr>
          <w:b/>
          <w:bCs/>
          <w:sz w:val="28"/>
          <w:szCs w:val="28"/>
        </w:rPr>
        <w:t xml:space="preserve"> DATABASE (STORE, EDIT, UPDATE, DESTROY)</w:t>
      </w:r>
    </w:p>
    <w:p w14:paraId="4406AD0B" w14:textId="77777777" w:rsidR="00796244" w:rsidRPr="005A683E" w:rsidRDefault="00796244" w:rsidP="00796244">
      <w:pPr>
        <w:spacing w:after="160" w:line="360" w:lineRule="auto"/>
        <w:jc w:val="center"/>
        <w:rPr>
          <w:sz w:val="24"/>
          <w:szCs w:val="24"/>
        </w:rPr>
      </w:pPr>
      <w:r w:rsidRPr="005A683E">
        <w:rPr>
          <w:sz w:val="24"/>
          <w:szCs w:val="24"/>
        </w:rPr>
        <w:t xml:space="preserve">Di </w:t>
      </w:r>
      <w:proofErr w:type="spellStart"/>
      <w:r w:rsidRPr="005A683E">
        <w:rPr>
          <w:sz w:val="24"/>
          <w:szCs w:val="24"/>
        </w:rPr>
        <w:t>susun</w:t>
      </w:r>
      <w:proofErr w:type="spellEnd"/>
      <w:r w:rsidRPr="005A683E">
        <w:rPr>
          <w:sz w:val="24"/>
          <w:szCs w:val="24"/>
        </w:rPr>
        <w:t xml:space="preserve"> </w:t>
      </w:r>
      <w:proofErr w:type="spellStart"/>
      <w:r w:rsidRPr="005A683E">
        <w:rPr>
          <w:sz w:val="24"/>
          <w:szCs w:val="24"/>
        </w:rPr>
        <w:t>guna</w:t>
      </w:r>
      <w:proofErr w:type="spellEnd"/>
      <w:r w:rsidRPr="005A683E">
        <w:rPr>
          <w:sz w:val="24"/>
          <w:szCs w:val="24"/>
        </w:rPr>
        <w:t xml:space="preserve"> </w:t>
      </w:r>
      <w:proofErr w:type="spellStart"/>
      <w:r w:rsidRPr="005A683E">
        <w:rPr>
          <w:sz w:val="24"/>
          <w:szCs w:val="24"/>
        </w:rPr>
        <w:t>memenuhi</w:t>
      </w:r>
      <w:proofErr w:type="spellEnd"/>
      <w:r w:rsidRPr="005A683E">
        <w:rPr>
          <w:sz w:val="24"/>
          <w:szCs w:val="24"/>
        </w:rPr>
        <w:t xml:space="preserve"> </w:t>
      </w:r>
      <w:proofErr w:type="gramStart"/>
      <w:r w:rsidRPr="005A683E">
        <w:rPr>
          <w:sz w:val="24"/>
          <w:szCs w:val="24"/>
        </w:rPr>
        <w:t>Pelajaran :</w:t>
      </w:r>
      <w:proofErr w:type="gramEnd"/>
    </w:p>
    <w:p w14:paraId="4F29473A" w14:textId="77777777" w:rsidR="00796244" w:rsidRPr="005A683E" w:rsidRDefault="00796244" w:rsidP="00796244">
      <w:pPr>
        <w:spacing w:after="160" w:line="360" w:lineRule="auto"/>
        <w:jc w:val="center"/>
        <w:rPr>
          <w:b/>
          <w:bCs/>
          <w:sz w:val="24"/>
          <w:szCs w:val="24"/>
        </w:rPr>
      </w:pPr>
      <w:proofErr w:type="spellStart"/>
      <w:r w:rsidRPr="005A683E">
        <w:rPr>
          <w:b/>
          <w:bCs/>
          <w:sz w:val="24"/>
          <w:szCs w:val="24"/>
        </w:rPr>
        <w:t>Produktif</w:t>
      </w:r>
      <w:proofErr w:type="spellEnd"/>
    </w:p>
    <w:p w14:paraId="7D9E59CD" w14:textId="77777777" w:rsidR="00796244" w:rsidRPr="005A683E" w:rsidRDefault="00796244" w:rsidP="00796244">
      <w:pPr>
        <w:spacing w:after="160" w:line="360" w:lineRule="auto"/>
        <w:jc w:val="center"/>
        <w:rPr>
          <w:sz w:val="24"/>
          <w:szCs w:val="24"/>
        </w:rPr>
      </w:pPr>
      <w:r w:rsidRPr="005A683E">
        <w:rPr>
          <w:sz w:val="24"/>
          <w:szCs w:val="24"/>
        </w:rPr>
        <w:t xml:space="preserve">Guru </w:t>
      </w:r>
      <w:proofErr w:type="spellStart"/>
      <w:proofErr w:type="gramStart"/>
      <w:r w:rsidRPr="005A683E">
        <w:rPr>
          <w:sz w:val="24"/>
          <w:szCs w:val="24"/>
        </w:rPr>
        <w:t>Pembimbing</w:t>
      </w:r>
      <w:proofErr w:type="spellEnd"/>
      <w:r w:rsidRPr="005A683E">
        <w:rPr>
          <w:sz w:val="24"/>
          <w:szCs w:val="24"/>
        </w:rPr>
        <w:t xml:space="preserve"> :</w:t>
      </w:r>
      <w:proofErr w:type="gramEnd"/>
    </w:p>
    <w:p w14:paraId="3EE81698" w14:textId="77777777" w:rsidR="00796244" w:rsidRPr="005A683E" w:rsidRDefault="00796244" w:rsidP="00796244">
      <w:pPr>
        <w:spacing w:after="160" w:line="360" w:lineRule="auto"/>
        <w:jc w:val="center"/>
        <w:rPr>
          <w:b/>
          <w:bCs/>
          <w:sz w:val="24"/>
          <w:szCs w:val="24"/>
        </w:rPr>
      </w:pPr>
      <w:proofErr w:type="spellStart"/>
      <w:r w:rsidRPr="005A683E">
        <w:rPr>
          <w:b/>
          <w:bCs/>
          <w:sz w:val="24"/>
          <w:szCs w:val="24"/>
        </w:rPr>
        <w:t>Safrizal</w:t>
      </w:r>
      <w:proofErr w:type="spellEnd"/>
      <w:r w:rsidRPr="005A683E">
        <w:rPr>
          <w:b/>
          <w:bCs/>
          <w:sz w:val="24"/>
          <w:szCs w:val="24"/>
        </w:rPr>
        <w:t>, S.T</w:t>
      </w:r>
    </w:p>
    <w:p w14:paraId="68B78847" w14:textId="77777777" w:rsidR="00796244" w:rsidRPr="005A683E" w:rsidRDefault="00796244" w:rsidP="00796244">
      <w:pPr>
        <w:spacing w:after="160" w:line="360" w:lineRule="auto"/>
        <w:jc w:val="center"/>
        <w:rPr>
          <w:b/>
          <w:bCs/>
          <w:sz w:val="24"/>
          <w:szCs w:val="24"/>
        </w:rPr>
      </w:pPr>
      <w:r w:rsidRPr="005A683E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B287341" wp14:editId="09DA7BAE">
                <wp:simplePos x="0" y="0"/>
                <wp:positionH relativeFrom="margin">
                  <wp:posOffset>1614805</wp:posOffset>
                </wp:positionH>
                <wp:positionV relativeFrom="paragraph">
                  <wp:posOffset>8890</wp:posOffset>
                </wp:positionV>
                <wp:extent cx="1895475" cy="1819275"/>
                <wp:effectExtent l="0" t="0" r="9525" b="9525"/>
                <wp:wrapNone/>
                <wp:docPr id="3974154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819275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24CC3" id="Rectangle 1" o:spid="_x0000_s1026" style="position:absolute;margin-left:127.15pt;margin-top:.7pt;width:149.25pt;height:143.25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" stroked="f" strokeweight="2pt">
                <v:fill r:id="rId8" o:title="" recolor="t" rotate="t" type="frame"/>
                <w10:wrap anchorx="margin"/>
              </v:rect>
            </w:pict>
          </mc:Fallback>
        </mc:AlternateContent>
      </w:r>
    </w:p>
    <w:p w14:paraId="63F3FB6F" w14:textId="77777777" w:rsidR="00796244" w:rsidRPr="005A683E" w:rsidRDefault="00796244" w:rsidP="00796244">
      <w:pPr>
        <w:spacing w:after="160" w:line="360" w:lineRule="auto"/>
        <w:jc w:val="center"/>
        <w:rPr>
          <w:b/>
          <w:bCs/>
          <w:sz w:val="24"/>
          <w:szCs w:val="24"/>
        </w:rPr>
      </w:pPr>
    </w:p>
    <w:p w14:paraId="2201C3E4" w14:textId="77777777" w:rsidR="00796244" w:rsidRPr="005A683E" w:rsidRDefault="00796244" w:rsidP="00796244">
      <w:pPr>
        <w:spacing w:after="160" w:line="360" w:lineRule="auto"/>
        <w:jc w:val="center"/>
        <w:rPr>
          <w:b/>
          <w:bCs/>
          <w:sz w:val="24"/>
          <w:szCs w:val="24"/>
        </w:rPr>
      </w:pPr>
    </w:p>
    <w:p w14:paraId="38C4D141" w14:textId="77777777" w:rsidR="00796244" w:rsidRPr="005A683E" w:rsidRDefault="00796244" w:rsidP="00796244">
      <w:pPr>
        <w:spacing w:after="160" w:line="360" w:lineRule="auto"/>
        <w:jc w:val="center"/>
        <w:rPr>
          <w:b/>
          <w:bCs/>
          <w:sz w:val="24"/>
          <w:szCs w:val="24"/>
        </w:rPr>
      </w:pPr>
    </w:p>
    <w:p w14:paraId="719C72C4" w14:textId="77777777" w:rsidR="00796244" w:rsidRPr="005A683E" w:rsidRDefault="00796244" w:rsidP="00796244">
      <w:pPr>
        <w:spacing w:after="160" w:line="360" w:lineRule="auto"/>
        <w:rPr>
          <w:b/>
          <w:bCs/>
          <w:sz w:val="24"/>
          <w:szCs w:val="24"/>
        </w:rPr>
      </w:pPr>
    </w:p>
    <w:p w14:paraId="19EBC656" w14:textId="77777777" w:rsidR="00796244" w:rsidRPr="005A683E" w:rsidRDefault="00796244" w:rsidP="00796244">
      <w:pPr>
        <w:spacing w:after="160" w:line="360" w:lineRule="auto"/>
        <w:jc w:val="center"/>
        <w:rPr>
          <w:sz w:val="24"/>
          <w:szCs w:val="24"/>
        </w:rPr>
      </w:pPr>
      <w:r w:rsidRPr="005A683E">
        <w:rPr>
          <w:sz w:val="24"/>
          <w:szCs w:val="24"/>
        </w:rPr>
        <w:t xml:space="preserve">Di </w:t>
      </w:r>
      <w:proofErr w:type="spellStart"/>
      <w:r w:rsidRPr="005A683E">
        <w:rPr>
          <w:sz w:val="24"/>
          <w:szCs w:val="24"/>
        </w:rPr>
        <w:t>susun</w:t>
      </w:r>
      <w:proofErr w:type="spellEnd"/>
      <w:r w:rsidRPr="005A683E">
        <w:rPr>
          <w:sz w:val="24"/>
          <w:szCs w:val="24"/>
        </w:rPr>
        <w:t xml:space="preserve"> </w:t>
      </w:r>
      <w:proofErr w:type="gramStart"/>
      <w:r w:rsidRPr="005A683E">
        <w:rPr>
          <w:sz w:val="24"/>
          <w:szCs w:val="24"/>
        </w:rPr>
        <w:t>oleh :</w:t>
      </w:r>
      <w:proofErr w:type="gramEnd"/>
    </w:p>
    <w:p w14:paraId="052491E9" w14:textId="77777777" w:rsidR="00796244" w:rsidRPr="005A683E" w:rsidRDefault="00796244" w:rsidP="00796244">
      <w:pPr>
        <w:spacing w:after="160" w:line="360" w:lineRule="auto"/>
        <w:jc w:val="center"/>
        <w:rPr>
          <w:sz w:val="24"/>
          <w:szCs w:val="24"/>
        </w:rPr>
      </w:pPr>
    </w:p>
    <w:p w14:paraId="66FE41C1" w14:textId="77777777" w:rsidR="00796244" w:rsidRPr="005A683E" w:rsidRDefault="00796244" w:rsidP="00796244">
      <w:pPr>
        <w:spacing w:after="160" w:line="360" w:lineRule="auto"/>
        <w:jc w:val="center"/>
        <w:rPr>
          <w:b/>
          <w:bCs/>
          <w:sz w:val="24"/>
          <w:szCs w:val="24"/>
        </w:rPr>
      </w:pPr>
      <w:r w:rsidRPr="005A683E">
        <w:rPr>
          <w:b/>
          <w:bCs/>
          <w:sz w:val="24"/>
          <w:szCs w:val="24"/>
        </w:rPr>
        <w:t xml:space="preserve">ARYA SATTYA </w:t>
      </w:r>
    </w:p>
    <w:p w14:paraId="432D6619" w14:textId="77777777" w:rsidR="00796244" w:rsidRPr="005A683E" w:rsidRDefault="00796244" w:rsidP="00796244">
      <w:pPr>
        <w:spacing w:after="160" w:line="360" w:lineRule="auto"/>
        <w:jc w:val="center"/>
        <w:rPr>
          <w:b/>
          <w:sz w:val="24"/>
          <w:szCs w:val="24"/>
        </w:rPr>
      </w:pPr>
      <w:r w:rsidRPr="005A683E">
        <w:rPr>
          <w:b/>
          <w:sz w:val="24"/>
          <w:szCs w:val="24"/>
        </w:rPr>
        <w:t>0065177522</w:t>
      </w:r>
    </w:p>
    <w:p w14:paraId="3FB2B6E2" w14:textId="77777777" w:rsidR="00796244" w:rsidRPr="005A683E" w:rsidRDefault="00796244" w:rsidP="00796244">
      <w:pPr>
        <w:spacing w:after="160" w:line="360" w:lineRule="auto"/>
        <w:jc w:val="center"/>
        <w:rPr>
          <w:b/>
          <w:sz w:val="24"/>
          <w:szCs w:val="24"/>
        </w:rPr>
      </w:pPr>
      <w:r w:rsidRPr="005A683E">
        <w:rPr>
          <w:b/>
          <w:sz w:val="24"/>
          <w:szCs w:val="24"/>
        </w:rPr>
        <w:t>XI RPL 2</w:t>
      </w:r>
    </w:p>
    <w:p w14:paraId="24FFF2E2" w14:textId="77777777" w:rsidR="00796244" w:rsidRPr="005A683E" w:rsidRDefault="00796244" w:rsidP="00796244">
      <w:pPr>
        <w:spacing w:after="160" w:line="360" w:lineRule="auto"/>
        <w:rPr>
          <w:b/>
          <w:sz w:val="28"/>
          <w:szCs w:val="28"/>
        </w:rPr>
      </w:pPr>
    </w:p>
    <w:p w14:paraId="0A159967" w14:textId="77777777" w:rsidR="00796244" w:rsidRPr="005A683E" w:rsidRDefault="00796244" w:rsidP="00796244">
      <w:pPr>
        <w:spacing w:after="160" w:line="360" w:lineRule="auto"/>
        <w:jc w:val="center"/>
        <w:rPr>
          <w:b/>
          <w:sz w:val="28"/>
          <w:szCs w:val="28"/>
        </w:rPr>
      </w:pPr>
      <w:r w:rsidRPr="005A683E">
        <w:rPr>
          <w:b/>
          <w:sz w:val="28"/>
          <w:szCs w:val="28"/>
        </w:rPr>
        <w:t>REKAYASA PERANGKAT LUNAK</w:t>
      </w:r>
    </w:p>
    <w:p w14:paraId="79AABAF6" w14:textId="77777777" w:rsidR="00796244" w:rsidRPr="005A683E" w:rsidRDefault="00796244" w:rsidP="00796244">
      <w:pPr>
        <w:spacing w:after="160" w:line="360" w:lineRule="auto"/>
        <w:jc w:val="center"/>
        <w:rPr>
          <w:b/>
          <w:sz w:val="28"/>
          <w:szCs w:val="28"/>
        </w:rPr>
      </w:pPr>
      <w:r w:rsidRPr="005A683E">
        <w:rPr>
          <w:b/>
          <w:sz w:val="28"/>
          <w:szCs w:val="28"/>
        </w:rPr>
        <w:t>SMK NEGERI 1 KARANG BARU</w:t>
      </w:r>
    </w:p>
    <w:p w14:paraId="25D37890" w14:textId="77777777" w:rsidR="00796244" w:rsidRPr="005A683E" w:rsidRDefault="00796244" w:rsidP="00796244">
      <w:pPr>
        <w:spacing w:after="160" w:line="360" w:lineRule="auto"/>
        <w:jc w:val="center"/>
        <w:rPr>
          <w:b/>
          <w:sz w:val="28"/>
          <w:szCs w:val="28"/>
        </w:rPr>
      </w:pPr>
      <w:r w:rsidRPr="005A683E">
        <w:rPr>
          <w:b/>
          <w:sz w:val="28"/>
          <w:szCs w:val="28"/>
        </w:rPr>
        <w:t>ACEH TAMIANG</w:t>
      </w:r>
    </w:p>
    <w:p w14:paraId="55882278" w14:textId="3CC4F644" w:rsidR="001F7F89" w:rsidRPr="00737C28" w:rsidRDefault="00796244" w:rsidP="00796244">
      <w:pPr>
        <w:spacing w:line="360" w:lineRule="auto"/>
        <w:jc w:val="center"/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C76774" wp14:editId="05D88B2F">
                <wp:simplePos x="0" y="0"/>
                <wp:positionH relativeFrom="column">
                  <wp:posOffset>4579620</wp:posOffset>
                </wp:positionH>
                <wp:positionV relativeFrom="paragraph">
                  <wp:posOffset>254000</wp:posOffset>
                </wp:positionV>
                <wp:extent cx="904875" cy="647700"/>
                <wp:effectExtent l="0" t="0" r="9525" b="0"/>
                <wp:wrapNone/>
                <wp:docPr id="1143717920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4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F7D4A" id="Rectangle 16" o:spid="_x0000_s1026" style="position:absolute;margin-left:360.6pt;margin-top:20pt;width:71.25pt;height:51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" fillcolor="white [3212]" stroked="f" strokeweight="2pt"/>
            </w:pict>
          </mc:Fallback>
        </mc:AlternateContent>
      </w:r>
      <w:r w:rsidRPr="005A683E">
        <w:rPr>
          <w:b/>
          <w:sz w:val="28"/>
          <w:szCs w:val="28"/>
        </w:rPr>
        <w:t>2024</w:t>
      </w:r>
    </w:p>
    <w:p w14:paraId="0D6ED9CE" w14:textId="77777777" w:rsidR="00255A4C" w:rsidRDefault="00255A4C" w:rsidP="004E0812">
      <w:pPr>
        <w:spacing w:line="360" w:lineRule="auto"/>
        <w:ind w:right="79"/>
        <w:jc w:val="center"/>
        <w:rPr>
          <w:b/>
          <w:sz w:val="28"/>
          <w:szCs w:val="28"/>
        </w:rPr>
        <w:sectPr w:rsidR="00255A4C" w:rsidSect="00255A4C">
          <w:footerReference w:type="default" r:id="rId9"/>
          <w:pgSz w:w="11920" w:h="16840"/>
          <w:pgMar w:top="2268" w:right="1701" w:bottom="1701" w:left="2268" w:header="0" w:footer="1497" w:gutter="0"/>
          <w:pgNumType w:fmt="lowerRoman" w:start="1"/>
          <w:cols w:space="720"/>
          <w:docGrid w:linePitch="272"/>
        </w:sectPr>
      </w:pPr>
    </w:p>
    <w:p w14:paraId="1C50D766" w14:textId="77777777" w:rsidR="004E0812" w:rsidRDefault="004E0812" w:rsidP="004E0812">
      <w:pPr>
        <w:spacing w:line="360" w:lineRule="auto"/>
        <w:ind w:right="7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KATA PENGANTAR</w:t>
      </w:r>
    </w:p>
    <w:p w14:paraId="5588228B" w14:textId="31043406" w:rsidR="001F7F89" w:rsidRPr="004E0812" w:rsidRDefault="00D7155F" w:rsidP="004E0812">
      <w:pPr>
        <w:spacing w:line="360" w:lineRule="auto"/>
        <w:ind w:right="79" w:firstLine="567"/>
        <w:jc w:val="both"/>
        <w:rPr>
          <w:b/>
          <w:sz w:val="28"/>
          <w:szCs w:val="28"/>
        </w:rPr>
      </w:pPr>
      <w:r w:rsidRPr="00737C28">
        <w:rPr>
          <w:sz w:val="24"/>
          <w:szCs w:val="24"/>
        </w:rPr>
        <w:t xml:space="preserve">Puji </w:t>
      </w:r>
      <w:proofErr w:type="spellStart"/>
      <w:r w:rsidRPr="00737C28">
        <w:rPr>
          <w:sz w:val="24"/>
          <w:szCs w:val="24"/>
        </w:rPr>
        <w:t>serta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syukur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senantiasa</w:t>
      </w:r>
      <w:proofErr w:type="spellEnd"/>
      <w:r w:rsidRPr="00737C28">
        <w:rPr>
          <w:sz w:val="24"/>
          <w:szCs w:val="24"/>
        </w:rPr>
        <w:t xml:space="preserve"> kami </w:t>
      </w:r>
      <w:proofErr w:type="spellStart"/>
      <w:r w:rsidRPr="00737C28">
        <w:rPr>
          <w:sz w:val="24"/>
          <w:szCs w:val="24"/>
        </w:rPr>
        <w:t>ucapkan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kepada</w:t>
      </w:r>
      <w:proofErr w:type="spellEnd"/>
      <w:r w:rsidRPr="00737C28">
        <w:rPr>
          <w:sz w:val="24"/>
          <w:szCs w:val="24"/>
        </w:rPr>
        <w:t xml:space="preserve"> Tuhan Yang Maha Esa </w:t>
      </w:r>
      <w:proofErr w:type="spellStart"/>
      <w:r w:rsidRPr="00737C28">
        <w:rPr>
          <w:sz w:val="24"/>
          <w:szCs w:val="24"/>
        </w:rPr>
        <w:t>karena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atas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berkat</w:t>
      </w:r>
      <w:proofErr w:type="spellEnd"/>
      <w:r w:rsidRPr="00737C28">
        <w:rPr>
          <w:sz w:val="24"/>
          <w:szCs w:val="24"/>
        </w:rPr>
        <w:t xml:space="preserve"> dan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rahmat</w:t>
      </w:r>
      <w:proofErr w:type="spellEnd"/>
      <w:r w:rsidRPr="00737C28">
        <w:rPr>
          <w:sz w:val="24"/>
          <w:szCs w:val="24"/>
        </w:rPr>
        <w:t>-Nya kami di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berikan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kemudahan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menyusun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makalah</w:t>
      </w:r>
      <w:proofErr w:type="spellEnd"/>
      <w:r w:rsidRPr="00737C28">
        <w:rPr>
          <w:sz w:val="24"/>
          <w:szCs w:val="24"/>
        </w:rPr>
        <w:t xml:space="preserve"> yang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berjudul</w:t>
      </w:r>
      <w:proofErr w:type="spellEnd"/>
      <w:r w:rsidRPr="00737C28">
        <w:rPr>
          <w:sz w:val="24"/>
          <w:szCs w:val="24"/>
        </w:rPr>
        <w:t xml:space="preserve"> “</w:t>
      </w:r>
      <w:proofErr w:type="gramStart"/>
      <w:r w:rsidRPr="00737C28">
        <w:rPr>
          <w:sz w:val="24"/>
          <w:szCs w:val="24"/>
        </w:rPr>
        <w:t>Laravel :</w:t>
      </w:r>
      <w:proofErr w:type="gramEnd"/>
      <w:r w:rsidRPr="00737C28">
        <w:rPr>
          <w:sz w:val="24"/>
          <w:szCs w:val="24"/>
        </w:rPr>
        <w:t xml:space="preserve"> Database</w:t>
      </w:r>
      <w:r w:rsidRPr="00737C28">
        <w:rPr>
          <w:spacing w:val="47"/>
          <w:sz w:val="24"/>
          <w:szCs w:val="24"/>
        </w:rPr>
        <w:t xml:space="preserve"> </w:t>
      </w:r>
      <w:r w:rsidRPr="00737C28">
        <w:rPr>
          <w:sz w:val="24"/>
          <w:szCs w:val="24"/>
        </w:rPr>
        <w:t>(Store,</w:t>
      </w:r>
      <w:r w:rsidRPr="00737C28">
        <w:rPr>
          <w:spacing w:val="47"/>
          <w:sz w:val="24"/>
          <w:szCs w:val="24"/>
        </w:rPr>
        <w:t xml:space="preserve"> </w:t>
      </w:r>
      <w:r w:rsidRPr="00737C28">
        <w:rPr>
          <w:sz w:val="24"/>
          <w:szCs w:val="24"/>
        </w:rPr>
        <w:t>Update,</w:t>
      </w:r>
      <w:r w:rsidRPr="00737C28">
        <w:rPr>
          <w:spacing w:val="47"/>
          <w:sz w:val="24"/>
          <w:szCs w:val="24"/>
        </w:rPr>
        <w:t xml:space="preserve"> </w:t>
      </w:r>
      <w:r w:rsidRPr="00737C28">
        <w:rPr>
          <w:sz w:val="24"/>
          <w:szCs w:val="24"/>
        </w:rPr>
        <w:t>Edit,</w:t>
      </w:r>
      <w:r w:rsidRPr="00737C28">
        <w:rPr>
          <w:spacing w:val="47"/>
          <w:sz w:val="24"/>
          <w:szCs w:val="24"/>
        </w:rPr>
        <w:t xml:space="preserve"> </w:t>
      </w:r>
      <w:r w:rsidRPr="00737C28">
        <w:rPr>
          <w:sz w:val="24"/>
          <w:szCs w:val="24"/>
        </w:rPr>
        <w:t>Destroy)”.</w:t>
      </w:r>
      <w:r w:rsidRPr="00737C28">
        <w:rPr>
          <w:spacing w:val="47"/>
          <w:sz w:val="24"/>
          <w:szCs w:val="24"/>
        </w:rPr>
        <w:t xml:space="preserve"> </w:t>
      </w:r>
      <w:r w:rsidRPr="00737C28">
        <w:rPr>
          <w:sz w:val="24"/>
          <w:szCs w:val="24"/>
        </w:rPr>
        <w:t>Kami</w:t>
      </w:r>
      <w:r w:rsidRPr="00737C28">
        <w:rPr>
          <w:spacing w:val="4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menyadari</w:t>
      </w:r>
      <w:proofErr w:type="spellEnd"/>
      <w:r w:rsidRPr="00737C28">
        <w:rPr>
          <w:spacing w:val="4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tanpa</w:t>
      </w:r>
      <w:proofErr w:type="spellEnd"/>
      <w:r w:rsidRPr="00737C28">
        <w:rPr>
          <w:spacing w:val="4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adanya</w:t>
      </w:r>
      <w:proofErr w:type="spellEnd"/>
      <w:r w:rsidRPr="00737C28">
        <w:rPr>
          <w:spacing w:val="4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bantuan</w:t>
      </w:r>
      <w:proofErr w:type="spellEnd"/>
      <w:r w:rsidRPr="00737C28">
        <w:rPr>
          <w:spacing w:val="4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pacing w:val="4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berbagai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proofErr w:type="gramStart"/>
      <w:r w:rsidRPr="00737C28">
        <w:rPr>
          <w:sz w:val="24"/>
          <w:szCs w:val="24"/>
        </w:rPr>
        <w:t>pihak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,</w:t>
      </w:r>
      <w:proofErr w:type="gram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penulisan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makalah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mungkin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tidak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terselesaikan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baik</w:t>
      </w:r>
      <w:proofErr w:type="spellEnd"/>
      <w:r w:rsidRPr="00737C28">
        <w:rPr>
          <w:sz w:val="24"/>
          <w:szCs w:val="24"/>
        </w:rPr>
        <w:t>.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Oleh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karena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itu</w:t>
      </w:r>
      <w:proofErr w:type="spellEnd"/>
      <w:r w:rsidRPr="00737C28">
        <w:rPr>
          <w:sz w:val="24"/>
          <w:szCs w:val="24"/>
        </w:rPr>
        <w:t>,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kami </w:t>
      </w:r>
      <w:proofErr w:type="spellStart"/>
      <w:r w:rsidRPr="00737C28">
        <w:rPr>
          <w:sz w:val="24"/>
          <w:szCs w:val="24"/>
        </w:rPr>
        <w:t>mengucapkan</w:t>
      </w:r>
      <w:proofErr w:type="spellEnd"/>
      <w:r w:rsidRPr="00737C28">
        <w:rPr>
          <w:spacing w:val="1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terima</w:t>
      </w:r>
      <w:proofErr w:type="spellEnd"/>
      <w:r w:rsidRPr="00737C28">
        <w:rPr>
          <w:spacing w:val="1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kasih</w:t>
      </w:r>
      <w:proofErr w:type="spellEnd"/>
      <w:r w:rsidRPr="00737C28">
        <w:rPr>
          <w:spacing w:val="1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kepada</w:t>
      </w:r>
      <w:proofErr w:type="spellEnd"/>
      <w:r w:rsidRPr="00737C28">
        <w:rPr>
          <w:spacing w:val="20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Bapak   </w:t>
      </w:r>
      <w:proofErr w:type="spellStart"/>
      <w:r w:rsidRPr="00737C28">
        <w:rPr>
          <w:sz w:val="24"/>
          <w:szCs w:val="24"/>
        </w:rPr>
        <w:t>Safrizal</w:t>
      </w:r>
      <w:proofErr w:type="spellEnd"/>
      <w:r w:rsidRPr="00737C28">
        <w:rPr>
          <w:sz w:val="24"/>
          <w:szCs w:val="24"/>
        </w:rPr>
        <w:t>,</w:t>
      </w:r>
      <w:r w:rsidRPr="00737C28">
        <w:rPr>
          <w:spacing w:val="14"/>
          <w:sz w:val="24"/>
          <w:szCs w:val="24"/>
        </w:rPr>
        <w:t xml:space="preserve"> </w:t>
      </w:r>
      <w:r w:rsidRPr="00737C28">
        <w:rPr>
          <w:sz w:val="24"/>
          <w:szCs w:val="24"/>
        </w:rPr>
        <w:t>ST</w:t>
      </w:r>
      <w:r w:rsidRPr="00737C28">
        <w:rPr>
          <w:spacing w:val="15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selaku</w:t>
      </w:r>
      <w:proofErr w:type="spellEnd"/>
      <w:r w:rsidRPr="00737C28">
        <w:rPr>
          <w:spacing w:val="1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Kepala</w:t>
      </w:r>
      <w:proofErr w:type="spellEnd"/>
      <w:r w:rsidRPr="00737C28">
        <w:rPr>
          <w:spacing w:val="14"/>
          <w:sz w:val="24"/>
          <w:szCs w:val="24"/>
        </w:rPr>
        <w:t xml:space="preserve"> </w:t>
      </w:r>
      <w:r w:rsidRPr="00737C28">
        <w:rPr>
          <w:sz w:val="24"/>
          <w:szCs w:val="24"/>
        </w:rPr>
        <w:t>Program</w:t>
      </w:r>
      <w:r w:rsidRPr="00737C28">
        <w:rPr>
          <w:spacing w:val="14"/>
          <w:sz w:val="24"/>
          <w:szCs w:val="24"/>
        </w:rPr>
        <w:t xml:space="preserve"> </w:t>
      </w:r>
      <w:r w:rsidRPr="00737C28">
        <w:rPr>
          <w:sz w:val="24"/>
          <w:szCs w:val="24"/>
        </w:rPr>
        <w:t>Studi</w:t>
      </w:r>
      <w:r w:rsidRPr="00737C28">
        <w:rPr>
          <w:spacing w:val="1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Rekayasa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Perangkat</w:t>
      </w:r>
      <w:proofErr w:type="spellEnd"/>
      <w:r w:rsidRPr="00737C28">
        <w:rPr>
          <w:spacing w:val="5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luna</w:t>
      </w:r>
      <w:r w:rsidRPr="00737C28">
        <w:rPr>
          <w:spacing w:val="1"/>
          <w:sz w:val="24"/>
          <w:szCs w:val="24"/>
        </w:rPr>
        <w:t>k</w:t>
      </w:r>
      <w:proofErr w:type="spellEnd"/>
      <w:r w:rsidRPr="00737C28">
        <w:rPr>
          <w:sz w:val="24"/>
          <w:szCs w:val="24"/>
        </w:rPr>
        <w:t>.</w:t>
      </w:r>
      <w:r w:rsidRPr="00737C28">
        <w:rPr>
          <w:spacing w:val="58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telah</w:t>
      </w:r>
      <w:proofErr w:type="spellEnd"/>
      <w:r w:rsidRPr="00737C28">
        <w:rPr>
          <w:spacing w:val="5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memberikan</w:t>
      </w:r>
      <w:proofErr w:type="spellEnd"/>
      <w:r w:rsidRPr="00737C28">
        <w:rPr>
          <w:spacing w:val="5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pengarahan</w:t>
      </w:r>
      <w:proofErr w:type="spellEnd"/>
      <w:r w:rsidRPr="00737C28">
        <w:rPr>
          <w:spacing w:val="5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sehingga</w:t>
      </w:r>
      <w:proofErr w:type="spellEnd"/>
      <w:r w:rsidRPr="00737C28">
        <w:rPr>
          <w:spacing w:val="5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makalah</w:t>
      </w:r>
      <w:proofErr w:type="spellEnd"/>
      <w:r w:rsidRPr="00737C28">
        <w:rPr>
          <w:spacing w:val="5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pacing w:val="5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737C28">
        <w:rPr>
          <w:spacing w:val="5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terselesaikan</w:t>
      </w:r>
      <w:proofErr w:type="spellEnd"/>
      <w:r w:rsidRPr="00737C28">
        <w:rPr>
          <w:spacing w:val="56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pada </w:t>
      </w:r>
      <w:proofErr w:type="spellStart"/>
      <w:r w:rsidRPr="00737C28">
        <w:rPr>
          <w:sz w:val="24"/>
          <w:szCs w:val="24"/>
        </w:rPr>
        <w:t>waktu</w:t>
      </w:r>
      <w:proofErr w:type="spellEnd"/>
      <w:r w:rsidRPr="00737C28">
        <w:rPr>
          <w:sz w:val="24"/>
          <w:szCs w:val="24"/>
        </w:rPr>
        <w:t xml:space="preserve"> yang </w:t>
      </w:r>
      <w:proofErr w:type="spellStart"/>
      <w:r w:rsidRPr="00737C28">
        <w:rPr>
          <w:sz w:val="24"/>
          <w:szCs w:val="24"/>
        </w:rPr>
        <w:t>telah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ditentukan</w:t>
      </w:r>
      <w:proofErr w:type="spellEnd"/>
      <w:r w:rsidRPr="00737C28">
        <w:rPr>
          <w:sz w:val="24"/>
          <w:szCs w:val="24"/>
        </w:rPr>
        <w:t>.</w:t>
      </w:r>
    </w:p>
    <w:p w14:paraId="5588228C" w14:textId="77777777" w:rsidR="001F7F89" w:rsidRDefault="00D7155F" w:rsidP="004E0812">
      <w:pPr>
        <w:spacing w:line="360" w:lineRule="auto"/>
        <w:ind w:right="79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 xml:space="preserve">Kami </w:t>
      </w:r>
      <w:proofErr w:type="spellStart"/>
      <w:r w:rsidRPr="00737C28">
        <w:rPr>
          <w:sz w:val="24"/>
          <w:szCs w:val="24"/>
        </w:rPr>
        <w:t>menyadari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masih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banyak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kekurangan</w:t>
      </w:r>
      <w:proofErr w:type="spellEnd"/>
      <w:r w:rsidRPr="00737C28">
        <w:rPr>
          <w:sz w:val="24"/>
          <w:szCs w:val="24"/>
        </w:rPr>
        <w:t xml:space="preserve"> dan </w:t>
      </w:r>
      <w:proofErr w:type="spellStart"/>
      <w:r w:rsidRPr="00737C28">
        <w:rPr>
          <w:sz w:val="24"/>
          <w:szCs w:val="24"/>
        </w:rPr>
        <w:t>kesalahan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penyusunan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makalah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karena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keterbatasan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kemampuan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kami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miliki</w:t>
      </w:r>
      <w:proofErr w:type="spellEnd"/>
      <w:r w:rsidRPr="00737C28">
        <w:rPr>
          <w:sz w:val="24"/>
          <w:szCs w:val="24"/>
        </w:rPr>
        <w:t>.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segala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kerendahan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hati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kami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memohon</w:t>
      </w:r>
      <w:proofErr w:type="spellEnd"/>
      <w:r w:rsidRPr="00737C28">
        <w:rPr>
          <w:sz w:val="24"/>
          <w:szCs w:val="24"/>
        </w:rPr>
        <w:t xml:space="preserve"> saran</w:t>
      </w:r>
      <w:r w:rsidRPr="00737C28">
        <w:rPr>
          <w:spacing w:val="41"/>
          <w:sz w:val="24"/>
          <w:szCs w:val="24"/>
        </w:rPr>
        <w:t xml:space="preserve"> </w:t>
      </w:r>
      <w:r w:rsidRPr="00737C28">
        <w:rPr>
          <w:sz w:val="24"/>
          <w:szCs w:val="24"/>
        </w:rPr>
        <w:t>dan</w:t>
      </w:r>
      <w:r w:rsidRPr="00737C28">
        <w:rPr>
          <w:spacing w:val="4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kritik</w:t>
      </w:r>
      <w:proofErr w:type="spellEnd"/>
      <w:r w:rsidRPr="00737C28">
        <w:rPr>
          <w:spacing w:val="41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4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membangun</w:t>
      </w:r>
      <w:proofErr w:type="spellEnd"/>
      <w:r w:rsidRPr="00737C28">
        <w:rPr>
          <w:spacing w:val="4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sehingga</w:t>
      </w:r>
      <w:proofErr w:type="spellEnd"/>
      <w:r w:rsidRPr="00737C28">
        <w:rPr>
          <w:spacing w:val="4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kedepannya</w:t>
      </w:r>
      <w:proofErr w:type="spellEnd"/>
      <w:r w:rsidRPr="00737C28">
        <w:rPr>
          <w:spacing w:val="41"/>
          <w:sz w:val="24"/>
          <w:szCs w:val="24"/>
        </w:rPr>
        <w:t xml:space="preserve"> </w:t>
      </w:r>
      <w:r w:rsidRPr="00737C28">
        <w:rPr>
          <w:sz w:val="24"/>
          <w:szCs w:val="24"/>
        </w:rPr>
        <w:t>kami</w:t>
      </w:r>
      <w:r w:rsidRPr="00737C28">
        <w:rPr>
          <w:spacing w:val="4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737C28">
        <w:rPr>
          <w:spacing w:val="4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menyusun</w:t>
      </w:r>
      <w:proofErr w:type="spellEnd"/>
      <w:r w:rsidRPr="00737C28">
        <w:rPr>
          <w:spacing w:val="4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makalah</w:t>
      </w:r>
      <w:proofErr w:type="spellEnd"/>
      <w:r w:rsidRPr="00737C28">
        <w:rPr>
          <w:spacing w:val="4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lebih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baik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lagi</w:t>
      </w:r>
      <w:proofErr w:type="spellEnd"/>
      <w:r w:rsidRPr="00737C28">
        <w:rPr>
          <w:sz w:val="24"/>
          <w:szCs w:val="24"/>
        </w:rPr>
        <w:t>.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Semoga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adanya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makalah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diharapkan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memberikan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informasi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bagi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pembaca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serta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bermanfaat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menambah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pengetahuan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pembaca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dan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semua</w:t>
      </w:r>
      <w:proofErr w:type="spellEnd"/>
      <w:r w:rsidRPr="00737C28">
        <w:rPr>
          <w:sz w:val="24"/>
          <w:szCs w:val="24"/>
        </w:rPr>
        <w:t>.</w:t>
      </w:r>
    </w:p>
    <w:p w14:paraId="424F15D6" w14:textId="77777777" w:rsidR="00DF49CC" w:rsidRDefault="00DF49CC" w:rsidP="004E0812">
      <w:pPr>
        <w:spacing w:line="360" w:lineRule="auto"/>
        <w:ind w:right="79" w:firstLine="567"/>
        <w:jc w:val="both"/>
        <w:rPr>
          <w:sz w:val="24"/>
          <w:szCs w:val="24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0"/>
      </w:tblGrid>
      <w:tr w:rsidR="00DF49CC" w14:paraId="4C7C255D" w14:textId="77777777" w:rsidTr="00DA7AAC">
        <w:trPr>
          <w:jc w:val="right"/>
        </w:trPr>
        <w:tc>
          <w:tcPr>
            <w:tcW w:w="0" w:type="auto"/>
          </w:tcPr>
          <w:p w14:paraId="1E9EC870" w14:textId="77777777" w:rsidR="00DF49CC" w:rsidRDefault="00DF49CC" w:rsidP="00DA7AAC">
            <w:pPr>
              <w:spacing w:after="160" w:line="360" w:lineRule="auto"/>
              <w:ind w:right="74"/>
              <w:jc w:val="center"/>
              <w:rPr>
                <w:kern w:val="2"/>
                <w:sz w:val="24"/>
                <w:szCs w:val="24"/>
                <w:lang w:val="id-ID"/>
                <w14:ligatures w14:val="standardContextual"/>
              </w:rPr>
            </w:pPr>
            <w:bookmarkStart w:id="1" w:name="_Hlk168340811"/>
            <w:r>
              <w:rPr>
                <w:kern w:val="2"/>
                <w:sz w:val="24"/>
                <w:szCs w:val="24"/>
                <w:lang w:val="id-ID"/>
                <w14:ligatures w14:val="standardContextual"/>
              </w:rPr>
              <w:t>Karang Baru, Mei 2024</w:t>
            </w:r>
          </w:p>
        </w:tc>
      </w:tr>
      <w:tr w:rsidR="00DF49CC" w14:paraId="3BBC921A" w14:textId="77777777" w:rsidTr="00DA7AAC">
        <w:trPr>
          <w:jc w:val="right"/>
        </w:trPr>
        <w:tc>
          <w:tcPr>
            <w:tcW w:w="0" w:type="auto"/>
          </w:tcPr>
          <w:p w14:paraId="51B22EDC" w14:textId="77777777" w:rsidR="00DF49CC" w:rsidRDefault="00DF49CC" w:rsidP="00DA7AAC">
            <w:pPr>
              <w:spacing w:after="160" w:line="360" w:lineRule="auto"/>
              <w:ind w:right="74"/>
              <w:jc w:val="center"/>
              <w:rPr>
                <w:kern w:val="2"/>
                <w:sz w:val="24"/>
                <w:szCs w:val="24"/>
                <w:lang w:val="id-ID"/>
                <w14:ligatures w14:val="standardContextual"/>
              </w:rPr>
            </w:pPr>
          </w:p>
        </w:tc>
      </w:tr>
      <w:tr w:rsidR="00DF49CC" w14:paraId="788830E3" w14:textId="77777777" w:rsidTr="00DA7AAC">
        <w:trPr>
          <w:jc w:val="right"/>
        </w:trPr>
        <w:tc>
          <w:tcPr>
            <w:tcW w:w="0" w:type="auto"/>
          </w:tcPr>
          <w:p w14:paraId="4C3DC3AA" w14:textId="77777777" w:rsidR="00DF49CC" w:rsidRDefault="00DF49CC" w:rsidP="00DA7AAC">
            <w:pPr>
              <w:spacing w:after="160" w:line="360" w:lineRule="auto"/>
              <w:ind w:right="74"/>
              <w:jc w:val="center"/>
              <w:rPr>
                <w:kern w:val="2"/>
                <w:sz w:val="24"/>
                <w:szCs w:val="24"/>
                <w:lang w:val="id-ID"/>
                <w14:ligatures w14:val="standardContextual"/>
              </w:rPr>
            </w:pPr>
            <w:r>
              <w:rPr>
                <w:kern w:val="2"/>
                <w:sz w:val="24"/>
                <w:szCs w:val="24"/>
                <w:lang w:val="id-ID"/>
                <w14:ligatures w14:val="standardContextual"/>
              </w:rPr>
              <w:t xml:space="preserve">Arya </w:t>
            </w:r>
            <w:proofErr w:type="spellStart"/>
            <w:r>
              <w:rPr>
                <w:kern w:val="2"/>
                <w:sz w:val="24"/>
                <w:szCs w:val="24"/>
                <w:lang w:val="id-ID"/>
                <w14:ligatures w14:val="standardContextual"/>
              </w:rPr>
              <w:t>Sattya</w:t>
            </w:r>
            <w:proofErr w:type="spellEnd"/>
          </w:p>
        </w:tc>
      </w:tr>
      <w:bookmarkEnd w:id="1"/>
    </w:tbl>
    <w:p w14:paraId="0CB53429" w14:textId="77777777" w:rsidR="00DF49CC" w:rsidRPr="00737C28" w:rsidRDefault="00DF49CC" w:rsidP="004E0812">
      <w:pPr>
        <w:spacing w:line="360" w:lineRule="auto"/>
        <w:ind w:right="79" w:firstLine="567"/>
        <w:jc w:val="both"/>
        <w:rPr>
          <w:sz w:val="24"/>
          <w:szCs w:val="24"/>
        </w:rPr>
      </w:pPr>
    </w:p>
    <w:p w14:paraId="1476EDAC" w14:textId="77777777" w:rsidR="00DF49CC" w:rsidRDefault="00DF49CC" w:rsidP="00737C28">
      <w:pPr>
        <w:spacing w:line="360" w:lineRule="auto"/>
        <w:ind w:left="590"/>
        <w:rPr>
          <w:sz w:val="24"/>
          <w:szCs w:val="24"/>
        </w:rPr>
      </w:pPr>
    </w:p>
    <w:p w14:paraId="60D3A985" w14:textId="77777777" w:rsidR="00DF49CC" w:rsidRDefault="00DF49CC" w:rsidP="00737C28">
      <w:pPr>
        <w:spacing w:line="360" w:lineRule="auto"/>
        <w:ind w:left="590"/>
        <w:rPr>
          <w:sz w:val="24"/>
          <w:szCs w:val="24"/>
        </w:rPr>
      </w:pPr>
    </w:p>
    <w:p w14:paraId="352FE2BD" w14:textId="77777777" w:rsidR="00DF49CC" w:rsidRDefault="00DF49CC" w:rsidP="00737C28">
      <w:pPr>
        <w:spacing w:line="360" w:lineRule="auto"/>
        <w:ind w:left="590"/>
        <w:rPr>
          <w:sz w:val="24"/>
          <w:szCs w:val="24"/>
        </w:rPr>
      </w:pPr>
    </w:p>
    <w:p w14:paraId="4DDC0785" w14:textId="77777777" w:rsidR="00DF49CC" w:rsidRDefault="00DF49CC" w:rsidP="00737C28">
      <w:pPr>
        <w:spacing w:line="360" w:lineRule="auto"/>
        <w:ind w:left="590"/>
        <w:rPr>
          <w:sz w:val="24"/>
          <w:szCs w:val="24"/>
        </w:rPr>
      </w:pPr>
    </w:p>
    <w:p w14:paraId="1FD7345C" w14:textId="77777777" w:rsidR="00DF49CC" w:rsidRDefault="00DF49CC" w:rsidP="00737C28">
      <w:pPr>
        <w:spacing w:line="360" w:lineRule="auto"/>
        <w:ind w:left="590"/>
        <w:rPr>
          <w:sz w:val="24"/>
          <w:szCs w:val="24"/>
        </w:rPr>
      </w:pPr>
    </w:p>
    <w:p w14:paraId="1329FFD8" w14:textId="77777777" w:rsidR="00DF49CC" w:rsidRDefault="00DF49CC" w:rsidP="00737C28">
      <w:pPr>
        <w:spacing w:line="360" w:lineRule="auto"/>
        <w:ind w:left="590"/>
        <w:rPr>
          <w:sz w:val="24"/>
          <w:szCs w:val="24"/>
        </w:rPr>
      </w:pPr>
    </w:p>
    <w:p w14:paraId="7CD910F9" w14:textId="77777777" w:rsidR="00DF49CC" w:rsidRDefault="00DF49CC" w:rsidP="00737C28">
      <w:pPr>
        <w:spacing w:line="360" w:lineRule="auto"/>
        <w:ind w:left="590"/>
        <w:rPr>
          <w:sz w:val="24"/>
          <w:szCs w:val="24"/>
        </w:rPr>
      </w:pPr>
    </w:p>
    <w:p w14:paraId="4097F68D" w14:textId="77777777" w:rsidR="00904E74" w:rsidRDefault="00904E74" w:rsidP="00DF49CC">
      <w:pPr>
        <w:spacing w:line="360" w:lineRule="auto"/>
        <w:jc w:val="center"/>
        <w:rPr>
          <w:b/>
          <w:bCs/>
          <w:sz w:val="28"/>
          <w:szCs w:val="28"/>
        </w:rPr>
      </w:pPr>
    </w:p>
    <w:p w14:paraId="18E9E50F" w14:textId="77777777" w:rsidR="00255A4C" w:rsidRDefault="00255A4C" w:rsidP="00DF49CC">
      <w:pPr>
        <w:spacing w:line="360" w:lineRule="auto"/>
        <w:jc w:val="center"/>
        <w:rPr>
          <w:b/>
          <w:bCs/>
          <w:sz w:val="28"/>
          <w:szCs w:val="28"/>
        </w:rPr>
      </w:pPr>
    </w:p>
    <w:p w14:paraId="44B8194C" w14:textId="77777777" w:rsidR="00255A4C" w:rsidRDefault="00255A4C" w:rsidP="00DF49CC">
      <w:pPr>
        <w:spacing w:line="360" w:lineRule="auto"/>
        <w:jc w:val="center"/>
        <w:rPr>
          <w:b/>
          <w:bCs/>
          <w:sz w:val="28"/>
          <w:szCs w:val="28"/>
        </w:rPr>
      </w:pPr>
    </w:p>
    <w:p w14:paraId="2D063412" w14:textId="600541BF" w:rsidR="00DF49CC" w:rsidRDefault="00DF49CC" w:rsidP="00DF49C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DAFTAR ISI</w:t>
      </w:r>
    </w:p>
    <w:p w14:paraId="5E8F004F" w14:textId="68604D5A" w:rsidR="00DF49CC" w:rsidRDefault="00947C08" w:rsidP="00904E74">
      <w:pPr>
        <w:tabs>
          <w:tab w:val="left" w:leader="dot" w:pos="7371"/>
        </w:tabs>
        <w:spacing w:after="16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COVER</w:t>
      </w:r>
      <w:r w:rsidR="00904E74">
        <w:rPr>
          <w:b/>
          <w:bCs/>
          <w:sz w:val="24"/>
          <w:szCs w:val="24"/>
        </w:rPr>
        <w:tab/>
        <w:t xml:space="preserve"> </w:t>
      </w:r>
    </w:p>
    <w:p w14:paraId="309E6126" w14:textId="6180AC2A" w:rsidR="00947C08" w:rsidRDefault="00947C08" w:rsidP="00904E74">
      <w:pPr>
        <w:tabs>
          <w:tab w:val="left" w:leader="dot" w:pos="7371"/>
        </w:tabs>
        <w:spacing w:after="16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KATA PENGANTAR</w:t>
      </w:r>
      <w:r w:rsidR="00904E74">
        <w:rPr>
          <w:b/>
          <w:bCs/>
          <w:sz w:val="24"/>
          <w:szCs w:val="24"/>
        </w:rPr>
        <w:tab/>
        <w:t xml:space="preserve"> </w:t>
      </w:r>
    </w:p>
    <w:p w14:paraId="2FEC8FB8" w14:textId="2CF8860D" w:rsidR="00947C08" w:rsidRDefault="00947C08" w:rsidP="00904E74">
      <w:pPr>
        <w:tabs>
          <w:tab w:val="left" w:leader="dot" w:pos="7371"/>
        </w:tabs>
        <w:spacing w:after="16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DAFTAR ISI</w:t>
      </w:r>
      <w:r w:rsidR="00904E74">
        <w:rPr>
          <w:b/>
          <w:bCs/>
          <w:sz w:val="24"/>
          <w:szCs w:val="24"/>
        </w:rPr>
        <w:tab/>
        <w:t xml:space="preserve"> </w:t>
      </w:r>
    </w:p>
    <w:p w14:paraId="3C671183" w14:textId="65E81756" w:rsidR="00947C08" w:rsidRDefault="00947C08" w:rsidP="00904E74">
      <w:pPr>
        <w:tabs>
          <w:tab w:val="left" w:leader="dot" w:pos="7371"/>
        </w:tabs>
        <w:spacing w:after="16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BAB I PENDAHULUAN</w:t>
      </w:r>
      <w:r w:rsidR="00904E74">
        <w:rPr>
          <w:b/>
          <w:bCs/>
          <w:sz w:val="24"/>
          <w:szCs w:val="24"/>
        </w:rPr>
        <w:tab/>
        <w:t xml:space="preserve"> </w:t>
      </w:r>
    </w:p>
    <w:p w14:paraId="22D27396" w14:textId="4D44B16D" w:rsidR="00947C08" w:rsidRDefault="00E269A4" w:rsidP="00904E74">
      <w:pPr>
        <w:pStyle w:val="ListParagraph"/>
        <w:numPr>
          <w:ilvl w:val="0"/>
          <w:numId w:val="2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Latar </w:t>
      </w:r>
      <w:proofErr w:type="spellStart"/>
      <w:r>
        <w:rPr>
          <w:sz w:val="24"/>
          <w:szCs w:val="24"/>
        </w:rPr>
        <w:t>Belakang</w:t>
      </w:r>
      <w:proofErr w:type="spellEnd"/>
      <w:r w:rsidR="00904E74">
        <w:rPr>
          <w:sz w:val="24"/>
          <w:szCs w:val="24"/>
        </w:rPr>
        <w:tab/>
        <w:t xml:space="preserve"> </w:t>
      </w:r>
    </w:p>
    <w:p w14:paraId="36A2EA94" w14:textId="01F20BD7" w:rsidR="00E269A4" w:rsidRDefault="00962768" w:rsidP="00904E74">
      <w:pPr>
        <w:pStyle w:val="ListParagraph"/>
        <w:numPr>
          <w:ilvl w:val="1"/>
          <w:numId w:val="3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Tujuan </w:t>
      </w:r>
      <w:r w:rsidR="00904E74">
        <w:rPr>
          <w:sz w:val="24"/>
          <w:szCs w:val="24"/>
        </w:rPr>
        <w:tab/>
        <w:t xml:space="preserve"> </w:t>
      </w:r>
    </w:p>
    <w:p w14:paraId="3204CB3A" w14:textId="1069AB5F" w:rsidR="00962768" w:rsidRDefault="00962768" w:rsidP="00904E74">
      <w:pPr>
        <w:tabs>
          <w:tab w:val="left" w:leader="dot" w:pos="7371"/>
        </w:tabs>
        <w:spacing w:after="16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BAB II PEMBAHASAN</w:t>
      </w:r>
      <w:r w:rsidR="00904E74">
        <w:rPr>
          <w:b/>
          <w:bCs/>
          <w:sz w:val="24"/>
          <w:szCs w:val="24"/>
        </w:rPr>
        <w:tab/>
        <w:t xml:space="preserve"> </w:t>
      </w:r>
    </w:p>
    <w:p w14:paraId="2EBE019E" w14:textId="6F69890B" w:rsidR="00962768" w:rsidRDefault="00962768" w:rsidP="00904E74">
      <w:pPr>
        <w:pStyle w:val="ListParagraph"/>
        <w:numPr>
          <w:ilvl w:val="1"/>
          <w:numId w:val="5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Proses Method Store () dan </w:t>
      </w:r>
      <w:proofErr w:type="gramStart"/>
      <w:r>
        <w:rPr>
          <w:sz w:val="24"/>
          <w:szCs w:val="24"/>
        </w:rPr>
        <w:t>Create(</w:t>
      </w:r>
      <w:proofErr w:type="gramEnd"/>
      <w:r>
        <w:rPr>
          <w:sz w:val="24"/>
          <w:szCs w:val="24"/>
        </w:rPr>
        <w:t>)</w:t>
      </w:r>
      <w:r w:rsidR="00904E74">
        <w:rPr>
          <w:sz w:val="24"/>
          <w:szCs w:val="24"/>
        </w:rPr>
        <w:tab/>
        <w:t xml:space="preserve"> </w:t>
      </w:r>
    </w:p>
    <w:p w14:paraId="50380220" w14:textId="3676DC00" w:rsidR="00962768" w:rsidRDefault="005F7AC4" w:rsidP="00904E74">
      <w:pPr>
        <w:pStyle w:val="ListParagraph"/>
        <w:numPr>
          <w:ilvl w:val="0"/>
          <w:numId w:val="6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Method </w:t>
      </w:r>
      <w:proofErr w:type="gramStart"/>
      <w:r>
        <w:rPr>
          <w:sz w:val="24"/>
          <w:szCs w:val="24"/>
        </w:rPr>
        <w:t>Create(</w:t>
      </w:r>
      <w:proofErr w:type="gramEnd"/>
      <w:r>
        <w:rPr>
          <w:sz w:val="24"/>
          <w:szCs w:val="24"/>
        </w:rPr>
        <w:t>)</w:t>
      </w:r>
      <w:r w:rsidR="00904E74">
        <w:rPr>
          <w:sz w:val="24"/>
          <w:szCs w:val="24"/>
        </w:rPr>
        <w:tab/>
        <w:t xml:space="preserve"> </w:t>
      </w:r>
    </w:p>
    <w:p w14:paraId="3E414F67" w14:textId="7D654AF1" w:rsidR="005F7AC4" w:rsidRDefault="005F7AC4" w:rsidP="00904E74">
      <w:pPr>
        <w:pStyle w:val="ListParagraph"/>
        <w:numPr>
          <w:ilvl w:val="0"/>
          <w:numId w:val="6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Method Store</w:t>
      </w:r>
      <w:r w:rsidR="00904E74">
        <w:rPr>
          <w:sz w:val="24"/>
          <w:szCs w:val="24"/>
        </w:rPr>
        <w:tab/>
        <w:t xml:space="preserve"> </w:t>
      </w:r>
    </w:p>
    <w:p w14:paraId="06FA5B8D" w14:textId="351CE774" w:rsidR="005F7AC4" w:rsidRDefault="00BA0A5E" w:rsidP="00904E74">
      <w:pPr>
        <w:pStyle w:val="ListParagraph"/>
        <w:numPr>
          <w:ilvl w:val="1"/>
          <w:numId w:val="5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Langkah-Langkah Proses Method </w:t>
      </w:r>
      <w:proofErr w:type="gramStart"/>
      <w:r>
        <w:rPr>
          <w:sz w:val="24"/>
          <w:szCs w:val="24"/>
        </w:rPr>
        <w:t>Edit(</w:t>
      </w:r>
      <w:proofErr w:type="gramEnd"/>
      <w:r>
        <w:rPr>
          <w:sz w:val="24"/>
          <w:szCs w:val="24"/>
        </w:rPr>
        <w:t>)</w:t>
      </w:r>
      <w:r w:rsidR="00904E74">
        <w:rPr>
          <w:sz w:val="24"/>
          <w:szCs w:val="24"/>
        </w:rPr>
        <w:tab/>
        <w:t xml:space="preserve"> </w:t>
      </w:r>
    </w:p>
    <w:p w14:paraId="666B142C" w14:textId="55CA55BE" w:rsidR="00BA0A5E" w:rsidRDefault="00BA66EE" w:rsidP="00904E74">
      <w:pPr>
        <w:pStyle w:val="ListParagraph"/>
        <w:numPr>
          <w:ilvl w:val="1"/>
          <w:numId w:val="5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Langkah-Langkah Proses Method </w:t>
      </w:r>
      <w:proofErr w:type="gramStart"/>
      <w:r>
        <w:rPr>
          <w:sz w:val="24"/>
          <w:szCs w:val="24"/>
        </w:rPr>
        <w:t>Update(</w:t>
      </w:r>
      <w:proofErr w:type="gramEnd"/>
      <w:r>
        <w:rPr>
          <w:sz w:val="24"/>
          <w:szCs w:val="24"/>
        </w:rPr>
        <w:t>)</w:t>
      </w:r>
      <w:r w:rsidR="00904E74">
        <w:rPr>
          <w:sz w:val="24"/>
          <w:szCs w:val="24"/>
        </w:rPr>
        <w:tab/>
        <w:t xml:space="preserve"> </w:t>
      </w:r>
    </w:p>
    <w:p w14:paraId="0515CE70" w14:textId="437051A8" w:rsidR="00BA66EE" w:rsidRDefault="00BA66EE" w:rsidP="00904E74">
      <w:pPr>
        <w:pStyle w:val="ListParagraph"/>
        <w:numPr>
          <w:ilvl w:val="1"/>
          <w:numId w:val="5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Langkah-Langkah Proses Method </w:t>
      </w:r>
      <w:proofErr w:type="gramStart"/>
      <w:r>
        <w:rPr>
          <w:sz w:val="24"/>
          <w:szCs w:val="24"/>
        </w:rPr>
        <w:t>Destroy</w:t>
      </w:r>
      <w:r w:rsidR="00904E74">
        <w:rPr>
          <w:sz w:val="24"/>
          <w:szCs w:val="24"/>
        </w:rPr>
        <w:t>(</w:t>
      </w:r>
      <w:proofErr w:type="gramEnd"/>
      <w:r w:rsidR="00904E74">
        <w:rPr>
          <w:sz w:val="24"/>
          <w:szCs w:val="24"/>
        </w:rPr>
        <w:t>)</w:t>
      </w:r>
      <w:r w:rsidR="00904E74">
        <w:rPr>
          <w:sz w:val="24"/>
          <w:szCs w:val="24"/>
        </w:rPr>
        <w:tab/>
        <w:t xml:space="preserve"> </w:t>
      </w:r>
    </w:p>
    <w:p w14:paraId="296D25C3" w14:textId="687ABF3A" w:rsidR="00904E74" w:rsidRDefault="00904E74" w:rsidP="00904E74">
      <w:pPr>
        <w:tabs>
          <w:tab w:val="left" w:leader="dot" w:pos="7371"/>
        </w:tabs>
        <w:spacing w:after="16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BAB III PENUTUP</w:t>
      </w:r>
      <w:r>
        <w:rPr>
          <w:b/>
          <w:bCs/>
          <w:sz w:val="24"/>
          <w:szCs w:val="24"/>
        </w:rPr>
        <w:tab/>
        <w:t xml:space="preserve"> </w:t>
      </w:r>
    </w:p>
    <w:p w14:paraId="021C9A74" w14:textId="51E0FBC4" w:rsidR="00904E74" w:rsidRDefault="00904E74" w:rsidP="00904E74">
      <w:pPr>
        <w:pStyle w:val="ListParagraph"/>
        <w:numPr>
          <w:ilvl w:val="1"/>
          <w:numId w:val="8"/>
        </w:num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Kesimpulan </w:t>
      </w:r>
      <w:r>
        <w:rPr>
          <w:sz w:val="24"/>
          <w:szCs w:val="24"/>
        </w:rPr>
        <w:tab/>
        <w:t xml:space="preserve"> </w:t>
      </w:r>
    </w:p>
    <w:p w14:paraId="39594867" w14:textId="66E05361" w:rsidR="00904E74" w:rsidRDefault="00904E74" w:rsidP="00904E74">
      <w:pPr>
        <w:tabs>
          <w:tab w:val="left" w:leader="dot" w:pos="7371"/>
        </w:tabs>
        <w:spacing w:after="16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DAFTAR PUSTAKA</w:t>
      </w:r>
      <w:r>
        <w:rPr>
          <w:b/>
          <w:bCs/>
          <w:sz w:val="24"/>
          <w:szCs w:val="24"/>
        </w:rPr>
        <w:tab/>
        <w:t xml:space="preserve"> </w:t>
      </w:r>
    </w:p>
    <w:p w14:paraId="2DFCF943" w14:textId="77777777" w:rsidR="00904E74" w:rsidRPr="00904E74" w:rsidRDefault="00904E74" w:rsidP="00904E74">
      <w:pPr>
        <w:spacing w:line="360" w:lineRule="auto"/>
        <w:rPr>
          <w:sz w:val="24"/>
          <w:szCs w:val="24"/>
        </w:rPr>
      </w:pPr>
    </w:p>
    <w:p w14:paraId="46EBA820" w14:textId="77777777" w:rsidR="00904E74" w:rsidRDefault="00904E74" w:rsidP="00737C28">
      <w:pPr>
        <w:spacing w:line="360" w:lineRule="auto"/>
        <w:ind w:left="590"/>
        <w:rPr>
          <w:b/>
          <w:sz w:val="24"/>
          <w:szCs w:val="24"/>
        </w:rPr>
        <w:sectPr w:rsidR="00904E74" w:rsidSect="00255A4C">
          <w:pgSz w:w="11920" w:h="16840"/>
          <w:pgMar w:top="2268" w:right="1701" w:bottom="1701" w:left="2268" w:header="0" w:footer="1497" w:gutter="0"/>
          <w:pgNumType w:fmt="lowerRoman" w:start="1"/>
          <w:cols w:space="720"/>
          <w:docGrid w:linePitch="272"/>
        </w:sectPr>
      </w:pPr>
    </w:p>
    <w:p w14:paraId="3CCA633B" w14:textId="30D2996C" w:rsidR="00255A4C" w:rsidRDefault="00255A4C" w:rsidP="00255A4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BAB I</w:t>
      </w:r>
    </w:p>
    <w:p w14:paraId="3B1312A5" w14:textId="7B04DFDE" w:rsidR="00255A4C" w:rsidRPr="00255A4C" w:rsidRDefault="00255A4C" w:rsidP="00255A4C">
      <w:pPr>
        <w:spacing w:line="360" w:lineRule="auto"/>
        <w:jc w:val="center"/>
        <w:rPr>
          <w:bCs/>
          <w:sz w:val="28"/>
          <w:szCs w:val="28"/>
        </w:rPr>
      </w:pPr>
      <w:r>
        <w:rPr>
          <w:b/>
          <w:sz w:val="28"/>
          <w:szCs w:val="28"/>
        </w:rPr>
        <w:t>PENDAHULUAN</w:t>
      </w:r>
    </w:p>
    <w:p w14:paraId="399E7831" w14:textId="77777777" w:rsidR="00255A4C" w:rsidRPr="00255A4C" w:rsidRDefault="00D7155F" w:rsidP="00255A4C">
      <w:pPr>
        <w:pStyle w:val="ListParagraph"/>
        <w:numPr>
          <w:ilvl w:val="1"/>
          <w:numId w:val="10"/>
        </w:numPr>
        <w:spacing w:line="360" w:lineRule="auto"/>
        <w:rPr>
          <w:sz w:val="24"/>
          <w:szCs w:val="24"/>
        </w:rPr>
      </w:pPr>
      <w:r w:rsidRPr="00255A4C">
        <w:rPr>
          <w:b/>
          <w:sz w:val="24"/>
          <w:szCs w:val="24"/>
        </w:rPr>
        <w:t xml:space="preserve"> Latar </w:t>
      </w:r>
      <w:proofErr w:type="spellStart"/>
      <w:r w:rsidRPr="00255A4C">
        <w:rPr>
          <w:b/>
          <w:sz w:val="24"/>
          <w:szCs w:val="24"/>
        </w:rPr>
        <w:t>Belakang</w:t>
      </w:r>
      <w:proofErr w:type="spellEnd"/>
    </w:p>
    <w:p w14:paraId="558822D8" w14:textId="2BFE19BC" w:rsidR="001F7F89" w:rsidRPr="00255A4C" w:rsidRDefault="00D7155F" w:rsidP="00255A4C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proofErr w:type="gramStart"/>
      <w:r w:rsidRPr="00255A4C">
        <w:rPr>
          <w:sz w:val="24"/>
          <w:szCs w:val="24"/>
        </w:rPr>
        <w:t>Dalam  era</w:t>
      </w:r>
      <w:proofErr w:type="gramEnd"/>
      <w:r w:rsidRPr="00255A4C">
        <w:rPr>
          <w:sz w:val="24"/>
          <w:szCs w:val="24"/>
        </w:rPr>
        <w:t xml:space="preserve">  digital  </w:t>
      </w:r>
      <w:proofErr w:type="spellStart"/>
      <w:r w:rsidRPr="00255A4C">
        <w:rPr>
          <w:sz w:val="24"/>
          <w:szCs w:val="24"/>
        </w:rPr>
        <w:t>saat</w:t>
      </w:r>
      <w:proofErr w:type="spellEnd"/>
      <w:r w:rsidRPr="00255A4C">
        <w:rPr>
          <w:sz w:val="24"/>
          <w:szCs w:val="24"/>
        </w:rPr>
        <w:t xml:space="preserve">  </w:t>
      </w:r>
      <w:proofErr w:type="spellStart"/>
      <w:r w:rsidRPr="00255A4C">
        <w:rPr>
          <w:sz w:val="24"/>
          <w:szCs w:val="24"/>
        </w:rPr>
        <w:t>ini</w:t>
      </w:r>
      <w:proofErr w:type="spellEnd"/>
      <w:r w:rsidRPr="00255A4C">
        <w:rPr>
          <w:sz w:val="24"/>
          <w:szCs w:val="24"/>
        </w:rPr>
        <w:t xml:space="preserve">,  </w:t>
      </w:r>
      <w:proofErr w:type="spellStart"/>
      <w:r w:rsidRPr="00255A4C">
        <w:rPr>
          <w:sz w:val="24"/>
          <w:szCs w:val="24"/>
        </w:rPr>
        <w:t>pengelolaan</w:t>
      </w:r>
      <w:proofErr w:type="spellEnd"/>
      <w:r w:rsidRPr="00255A4C">
        <w:rPr>
          <w:spacing w:val="59"/>
          <w:sz w:val="24"/>
          <w:szCs w:val="24"/>
        </w:rPr>
        <w:t xml:space="preserve"> </w:t>
      </w:r>
      <w:r w:rsidRPr="00255A4C">
        <w:rPr>
          <w:sz w:val="24"/>
          <w:szCs w:val="24"/>
        </w:rPr>
        <w:t xml:space="preserve">data  </w:t>
      </w:r>
      <w:proofErr w:type="spellStart"/>
      <w:r w:rsidRPr="00255A4C">
        <w:rPr>
          <w:sz w:val="24"/>
          <w:szCs w:val="24"/>
        </w:rPr>
        <w:t>secara</w:t>
      </w:r>
      <w:proofErr w:type="spellEnd"/>
      <w:r w:rsidRPr="00255A4C">
        <w:rPr>
          <w:sz w:val="24"/>
          <w:szCs w:val="24"/>
        </w:rPr>
        <w:t xml:space="preserve">  </w:t>
      </w:r>
      <w:proofErr w:type="spellStart"/>
      <w:r w:rsidRPr="00255A4C">
        <w:rPr>
          <w:sz w:val="24"/>
          <w:szCs w:val="24"/>
        </w:rPr>
        <w:t>efektif</w:t>
      </w:r>
      <w:proofErr w:type="spellEnd"/>
      <w:r w:rsidRPr="00255A4C">
        <w:rPr>
          <w:sz w:val="24"/>
          <w:szCs w:val="24"/>
        </w:rPr>
        <w:t xml:space="preserve">  dan  </w:t>
      </w:r>
      <w:proofErr w:type="spellStart"/>
      <w:r w:rsidRPr="00255A4C">
        <w:rPr>
          <w:sz w:val="24"/>
          <w:szCs w:val="24"/>
        </w:rPr>
        <w:t>efisien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menjadi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kunci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keberhasilan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berbagai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institusi</w:t>
      </w:r>
      <w:proofErr w:type="spellEnd"/>
      <w:r w:rsidRPr="00255A4C">
        <w:rPr>
          <w:sz w:val="24"/>
          <w:szCs w:val="24"/>
        </w:rPr>
        <w:t>,</w:t>
      </w:r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termasuk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institusi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pendidikan</w:t>
      </w:r>
      <w:proofErr w:type="spellEnd"/>
      <w:r w:rsidRPr="00255A4C">
        <w:rPr>
          <w:sz w:val="24"/>
          <w:szCs w:val="24"/>
        </w:rPr>
        <w:t xml:space="preserve">. Salah </w:t>
      </w:r>
      <w:proofErr w:type="spellStart"/>
      <w:r w:rsidRPr="00255A4C">
        <w:rPr>
          <w:sz w:val="24"/>
          <w:szCs w:val="24"/>
        </w:rPr>
        <w:t>satu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komponen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penting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dalam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pengelolaan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institusi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pendidikan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adalah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manajemen</w:t>
      </w:r>
      <w:proofErr w:type="spellEnd"/>
      <w:r w:rsidRPr="00255A4C">
        <w:rPr>
          <w:sz w:val="24"/>
          <w:szCs w:val="24"/>
        </w:rPr>
        <w:t xml:space="preserve"> data</w:t>
      </w:r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mahasiswa</w:t>
      </w:r>
      <w:proofErr w:type="spellEnd"/>
      <w:r w:rsidRPr="00255A4C">
        <w:rPr>
          <w:sz w:val="24"/>
          <w:szCs w:val="24"/>
        </w:rPr>
        <w:t>, yang</w:t>
      </w:r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mencakup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informasi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pribadi</w:t>
      </w:r>
      <w:proofErr w:type="spellEnd"/>
      <w:r w:rsidRPr="00255A4C">
        <w:rPr>
          <w:sz w:val="24"/>
          <w:szCs w:val="24"/>
        </w:rPr>
        <w:t>,</w:t>
      </w:r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akademik</w:t>
      </w:r>
      <w:proofErr w:type="spellEnd"/>
      <w:r w:rsidRPr="00255A4C">
        <w:rPr>
          <w:sz w:val="24"/>
          <w:szCs w:val="24"/>
        </w:rPr>
        <w:t xml:space="preserve">, dan </w:t>
      </w:r>
      <w:proofErr w:type="spellStart"/>
      <w:r w:rsidRPr="00255A4C">
        <w:rPr>
          <w:sz w:val="24"/>
          <w:szCs w:val="24"/>
        </w:rPr>
        <w:t>administrasi</w:t>
      </w:r>
      <w:proofErr w:type="spellEnd"/>
      <w:r w:rsidRPr="00255A4C">
        <w:rPr>
          <w:sz w:val="24"/>
          <w:szCs w:val="24"/>
        </w:rPr>
        <w:t xml:space="preserve">. </w:t>
      </w:r>
      <w:proofErr w:type="spellStart"/>
      <w:r w:rsidRPr="00255A4C">
        <w:rPr>
          <w:sz w:val="24"/>
          <w:szCs w:val="24"/>
        </w:rPr>
        <w:t>Dengan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r w:rsidRPr="00255A4C">
        <w:rPr>
          <w:sz w:val="24"/>
          <w:szCs w:val="24"/>
        </w:rPr>
        <w:t>volume</w:t>
      </w:r>
      <w:r w:rsidRPr="00255A4C">
        <w:rPr>
          <w:spacing w:val="1"/>
          <w:sz w:val="24"/>
          <w:szCs w:val="24"/>
        </w:rPr>
        <w:t xml:space="preserve"> </w:t>
      </w:r>
      <w:r w:rsidRPr="00255A4C">
        <w:rPr>
          <w:sz w:val="24"/>
          <w:szCs w:val="24"/>
        </w:rPr>
        <w:t>data</w:t>
      </w:r>
      <w:r w:rsidRPr="00255A4C">
        <w:rPr>
          <w:spacing w:val="1"/>
          <w:sz w:val="24"/>
          <w:szCs w:val="24"/>
        </w:rPr>
        <w:t xml:space="preserve"> </w:t>
      </w:r>
      <w:r w:rsidRPr="00255A4C">
        <w:rPr>
          <w:sz w:val="24"/>
          <w:szCs w:val="24"/>
        </w:rPr>
        <w:t>yang</w:t>
      </w:r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besar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r w:rsidRPr="00255A4C">
        <w:rPr>
          <w:sz w:val="24"/>
          <w:szCs w:val="24"/>
        </w:rPr>
        <w:t>dan</w:t>
      </w:r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kebutuhan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untuk</w:t>
      </w:r>
      <w:proofErr w:type="spellEnd"/>
      <w:r w:rsidRPr="00255A4C">
        <w:rPr>
          <w:spacing w:val="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mengakses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informasi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secara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cepat</w:t>
      </w:r>
      <w:proofErr w:type="spellEnd"/>
      <w:r w:rsidRPr="00255A4C">
        <w:rPr>
          <w:sz w:val="24"/>
          <w:szCs w:val="24"/>
        </w:rPr>
        <w:t xml:space="preserve"> dan </w:t>
      </w:r>
      <w:proofErr w:type="spellStart"/>
      <w:r w:rsidRPr="00255A4C">
        <w:rPr>
          <w:sz w:val="24"/>
          <w:szCs w:val="24"/>
        </w:rPr>
        <w:t>akurat</w:t>
      </w:r>
      <w:proofErr w:type="spellEnd"/>
      <w:r w:rsidRPr="00255A4C">
        <w:rPr>
          <w:sz w:val="24"/>
          <w:szCs w:val="24"/>
        </w:rPr>
        <w:t xml:space="preserve">, </w:t>
      </w:r>
      <w:proofErr w:type="spellStart"/>
      <w:r w:rsidRPr="00255A4C">
        <w:rPr>
          <w:sz w:val="24"/>
          <w:szCs w:val="24"/>
        </w:rPr>
        <w:t>penerapan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sistem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berbasis</w:t>
      </w:r>
      <w:proofErr w:type="spellEnd"/>
      <w:r w:rsidRPr="00255A4C">
        <w:rPr>
          <w:sz w:val="24"/>
          <w:szCs w:val="24"/>
        </w:rPr>
        <w:t xml:space="preserve"> web yang </w:t>
      </w:r>
      <w:proofErr w:type="spellStart"/>
      <w:r w:rsidRPr="00255A4C">
        <w:rPr>
          <w:sz w:val="24"/>
          <w:szCs w:val="24"/>
        </w:rPr>
        <w:t>handal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menjadi</w:t>
      </w:r>
      <w:proofErr w:type="spellEnd"/>
      <w:r w:rsidRPr="00255A4C">
        <w:rPr>
          <w:spacing w:val="-1"/>
          <w:sz w:val="24"/>
          <w:szCs w:val="24"/>
        </w:rPr>
        <w:t xml:space="preserve"> </w:t>
      </w:r>
      <w:r w:rsidRPr="00255A4C">
        <w:rPr>
          <w:sz w:val="24"/>
          <w:szCs w:val="24"/>
        </w:rPr>
        <w:t>sangat</w:t>
      </w:r>
      <w:r w:rsidRPr="00255A4C">
        <w:rPr>
          <w:spacing w:val="-1"/>
          <w:sz w:val="24"/>
          <w:szCs w:val="24"/>
        </w:rPr>
        <w:t xml:space="preserve"> </w:t>
      </w:r>
      <w:proofErr w:type="spellStart"/>
      <w:r w:rsidRPr="00255A4C">
        <w:rPr>
          <w:sz w:val="24"/>
          <w:szCs w:val="24"/>
        </w:rPr>
        <w:t>krusial</w:t>
      </w:r>
      <w:proofErr w:type="spellEnd"/>
      <w:r w:rsidRPr="00255A4C">
        <w:rPr>
          <w:sz w:val="24"/>
          <w:szCs w:val="24"/>
        </w:rPr>
        <w:t>.</w:t>
      </w:r>
    </w:p>
    <w:p w14:paraId="558822DA" w14:textId="62228193" w:rsidR="001F7F89" w:rsidRDefault="00D7155F" w:rsidP="00255A4C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>Dalam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laporan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dijelaskan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langkah-langkah</w:t>
      </w:r>
      <w:proofErr w:type="spellEnd"/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yang </w:t>
      </w:r>
      <w:proofErr w:type="spellStart"/>
      <w:r w:rsidRPr="00737C28">
        <w:rPr>
          <w:sz w:val="24"/>
          <w:szCs w:val="24"/>
        </w:rPr>
        <w:t>diperlukan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proofErr w:type="gramStart"/>
      <w:r w:rsidRPr="00737C28">
        <w:rPr>
          <w:sz w:val="24"/>
          <w:szCs w:val="24"/>
        </w:rPr>
        <w:t>mengelola</w:t>
      </w:r>
      <w:proofErr w:type="spellEnd"/>
      <w:r w:rsidRPr="00737C28">
        <w:rPr>
          <w:sz w:val="24"/>
          <w:szCs w:val="24"/>
        </w:rPr>
        <w:t xml:space="preserve">  basis</w:t>
      </w:r>
      <w:proofErr w:type="gramEnd"/>
      <w:r w:rsidRPr="00737C28">
        <w:rPr>
          <w:sz w:val="24"/>
          <w:szCs w:val="24"/>
        </w:rPr>
        <w:t xml:space="preserve">  data 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konteks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pengembangan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aplikasi</w:t>
      </w:r>
      <w:proofErr w:type="spellEnd"/>
      <w:r w:rsidRPr="00737C28">
        <w:rPr>
          <w:sz w:val="24"/>
          <w:szCs w:val="24"/>
        </w:rPr>
        <w:t xml:space="preserve">  web </w:t>
      </w:r>
      <w:proofErr w:type="spellStart"/>
      <w:r w:rsidRPr="00737C28">
        <w:rPr>
          <w:sz w:val="24"/>
          <w:szCs w:val="24"/>
        </w:rPr>
        <w:t>menggunakan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kerangka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kerja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Laravel.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Melalui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langkah-langkah</w:t>
      </w:r>
      <w:proofErr w:type="spellEnd"/>
      <w:r w:rsidRPr="00737C28">
        <w:rPr>
          <w:sz w:val="24"/>
          <w:szCs w:val="24"/>
        </w:rPr>
        <w:t xml:space="preserve">  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diharapkan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pembaca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memperoleh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pemahaman</w:t>
      </w:r>
      <w:proofErr w:type="spellEnd"/>
      <w:r w:rsidRPr="00737C28">
        <w:rPr>
          <w:sz w:val="24"/>
          <w:szCs w:val="24"/>
        </w:rPr>
        <w:t xml:space="preserve"> yang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lebih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baik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tentang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bagaimana</w:t>
      </w:r>
      <w:proofErr w:type="spellEnd"/>
      <w:r w:rsidRPr="00737C28">
        <w:rPr>
          <w:sz w:val="24"/>
          <w:szCs w:val="24"/>
        </w:rPr>
        <w:t xml:space="preserve"> basis data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dikonfigurasi</w:t>
      </w:r>
      <w:proofErr w:type="spellEnd"/>
      <w:r w:rsidRPr="00737C28">
        <w:rPr>
          <w:sz w:val="24"/>
          <w:szCs w:val="24"/>
        </w:rPr>
        <w:t xml:space="preserve">, model dan </w:t>
      </w:r>
      <w:proofErr w:type="spellStart"/>
      <w:r w:rsidRPr="00737C28">
        <w:rPr>
          <w:sz w:val="24"/>
          <w:szCs w:val="24"/>
        </w:rPr>
        <w:t>migrasi</w:t>
      </w:r>
      <w:proofErr w:type="spellEnd"/>
      <w:r w:rsidRPr="00737C28">
        <w:rPr>
          <w:sz w:val="24"/>
          <w:szCs w:val="24"/>
        </w:rPr>
        <w:t xml:space="preserve"> database </w:t>
      </w:r>
      <w:proofErr w:type="spellStart"/>
      <w:r w:rsidRPr="00737C28">
        <w:rPr>
          <w:sz w:val="24"/>
          <w:szCs w:val="24"/>
        </w:rPr>
        <w:t>dibuat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rute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ditentukan</w:t>
      </w:r>
      <w:proofErr w:type="spellEnd"/>
      <w:r w:rsidRPr="00737C28">
        <w:rPr>
          <w:sz w:val="24"/>
          <w:szCs w:val="24"/>
        </w:rPr>
        <w:t>,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dan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operasi</w:t>
      </w:r>
      <w:proofErr w:type="spellEnd"/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CRUD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diimplementasikan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sebuah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aplikasi</w:t>
      </w:r>
      <w:proofErr w:type="spellEnd"/>
      <w:r w:rsidRPr="00737C28">
        <w:rPr>
          <w:sz w:val="24"/>
          <w:szCs w:val="24"/>
        </w:rPr>
        <w:t xml:space="preserve"> web </w:t>
      </w:r>
      <w:proofErr w:type="spellStart"/>
      <w:r w:rsidRPr="00737C28">
        <w:rPr>
          <w:sz w:val="24"/>
          <w:szCs w:val="24"/>
        </w:rPr>
        <w:t>menggunakan</w:t>
      </w:r>
      <w:proofErr w:type="spellEnd"/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Laravel.</w:t>
      </w:r>
    </w:p>
    <w:p w14:paraId="6CA0FDFB" w14:textId="77777777" w:rsidR="00255A4C" w:rsidRPr="00255A4C" w:rsidRDefault="00255A4C" w:rsidP="00255A4C">
      <w:pPr>
        <w:pStyle w:val="ListParagraph"/>
        <w:ind w:left="357" w:firstLine="567"/>
        <w:jc w:val="both"/>
        <w:rPr>
          <w:sz w:val="24"/>
          <w:szCs w:val="24"/>
        </w:rPr>
      </w:pPr>
    </w:p>
    <w:p w14:paraId="558822DC" w14:textId="7E27F455" w:rsidR="001F7F89" w:rsidRPr="00255A4C" w:rsidRDefault="00D7155F" w:rsidP="00255A4C">
      <w:pPr>
        <w:pStyle w:val="ListParagraph"/>
        <w:numPr>
          <w:ilvl w:val="1"/>
          <w:numId w:val="10"/>
        </w:numPr>
        <w:spacing w:line="360" w:lineRule="auto"/>
        <w:rPr>
          <w:sz w:val="24"/>
          <w:szCs w:val="24"/>
        </w:rPr>
      </w:pPr>
      <w:r w:rsidRPr="00255A4C">
        <w:rPr>
          <w:b/>
          <w:sz w:val="24"/>
          <w:szCs w:val="24"/>
        </w:rPr>
        <w:t>Tujuan</w:t>
      </w:r>
    </w:p>
    <w:p w14:paraId="558822DD" w14:textId="77777777" w:rsidR="001F7F89" w:rsidRPr="00737C28" w:rsidRDefault="00D7155F" w:rsidP="00255A4C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  <w:sectPr w:rsidR="001F7F89" w:rsidRPr="00737C28" w:rsidSect="00737C28">
          <w:pgSz w:w="11920" w:h="16840"/>
          <w:pgMar w:top="2268" w:right="1701" w:bottom="1701" w:left="2268" w:header="0" w:footer="1975" w:gutter="0"/>
          <w:pgNumType w:start="1"/>
          <w:cols w:space="720"/>
          <w:docGrid w:linePitch="272"/>
        </w:sectPr>
      </w:pPr>
      <w:r w:rsidRPr="00737C28">
        <w:rPr>
          <w:sz w:val="24"/>
          <w:szCs w:val="24"/>
        </w:rPr>
        <w:t xml:space="preserve">Laravel, </w:t>
      </w:r>
      <w:proofErr w:type="spellStart"/>
      <w:r w:rsidRPr="00737C28">
        <w:rPr>
          <w:sz w:val="24"/>
          <w:szCs w:val="24"/>
        </w:rPr>
        <w:t>sebagai</w:t>
      </w:r>
      <w:proofErr w:type="spellEnd"/>
      <w:r w:rsidRPr="00737C28">
        <w:rPr>
          <w:sz w:val="24"/>
          <w:szCs w:val="24"/>
        </w:rPr>
        <w:t xml:space="preserve"> salah </w:t>
      </w:r>
      <w:proofErr w:type="spellStart"/>
      <w:r w:rsidRPr="00737C28">
        <w:rPr>
          <w:sz w:val="24"/>
          <w:szCs w:val="24"/>
        </w:rPr>
        <w:t>satu</w:t>
      </w:r>
      <w:proofErr w:type="spellEnd"/>
      <w:r w:rsidRPr="00737C28">
        <w:rPr>
          <w:sz w:val="24"/>
          <w:szCs w:val="24"/>
        </w:rPr>
        <w:t xml:space="preserve"> framework PHP yang </w:t>
      </w:r>
      <w:proofErr w:type="spellStart"/>
      <w:r w:rsidRPr="00737C28">
        <w:rPr>
          <w:sz w:val="24"/>
          <w:szCs w:val="24"/>
        </w:rPr>
        <w:t>populer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menawarkan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berbagai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fitur</w:t>
      </w:r>
      <w:proofErr w:type="spellEnd"/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memudahkan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pengembangan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aplikasi</w:t>
      </w:r>
      <w:proofErr w:type="spellEnd"/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web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robust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dan scalable.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memanfaatkan</w:t>
      </w:r>
      <w:proofErr w:type="spellEnd"/>
      <w:r w:rsidRPr="00737C28">
        <w:rPr>
          <w:sz w:val="24"/>
          <w:szCs w:val="24"/>
        </w:rPr>
        <w:t xml:space="preserve"> Laravel, </w:t>
      </w:r>
      <w:proofErr w:type="spellStart"/>
      <w:r w:rsidRPr="00737C28">
        <w:rPr>
          <w:sz w:val="24"/>
          <w:szCs w:val="24"/>
        </w:rPr>
        <w:t>pengembangan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sistem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informasi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manajemen</w:t>
      </w:r>
      <w:proofErr w:type="spellEnd"/>
      <w:r w:rsidRPr="00737C28">
        <w:rPr>
          <w:sz w:val="24"/>
          <w:szCs w:val="24"/>
        </w:rPr>
        <w:t xml:space="preserve">   data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dilakukan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lebih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cepat</w:t>
      </w:r>
      <w:proofErr w:type="spellEnd"/>
      <w:r w:rsidRPr="00737C28">
        <w:rPr>
          <w:sz w:val="24"/>
          <w:szCs w:val="24"/>
        </w:rPr>
        <w:t xml:space="preserve">  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dan </w:t>
      </w:r>
      <w:proofErr w:type="spellStart"/>
      <w:r w:rsidRPr="00737C28">
        <w:rPr>
          <w:sz w:val="24"/>
          <w:szCs w:val="24"/>
        </w:rPr>
        <w:t>terstruktur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berkat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dukungan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fitur-fitur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seperti</w:t>
      </w:r>
      <w:proofErr w:type="spellEnd"/>
      <w:r w:rsidRPr="00737C28">
        <w:rPr>
          <w:sz w:val="24"/>
          <w:szCs w:val="24"/>
        </w:rPr>
        <w:t xml:space="preserve"> Eloquent ORM, migration, dan </w:t>
      </w:r>
      <w:proofErr w:type="gramStart"/>
      <w:r w:rsidRPr="00737C28">
        <w:rPr>
          <w:sz w:val="24"/>
          <w:szCs w:val="24"/>
        </w:rPr>
        <w:t xml:space="preserve">routing 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proofErr w:type="gramEnd"/>
      <w:r w:rsidRPr="00737C28">
        <w:rPr>
          <w:sz w:val="24"/>
          <w:szCs w:val="24"/>
        </w:rPr>
        <w:t xml:space="preserve">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intuitif</w:t>
      </w:r>
      <w:proofErr w:type="spellEnd"/>
      <w:r w:rsidRPr="00737C28">
        <w:rPr>
          <w:sz w:val="24"/>
          <w:szCs w:val="24"/>
        </w:rPr>
        <w:t xml:space="preserve">.  </w:t>
      </w:r>
      <w:proofErr w:type="gramStart"/>
      <w:r w:rsidRPr="00737C28">
        <w:rPr>
          <w:sz w:val="24"/>
          <w:szCs w:val="24"/>
        </w:rPr>
        <w:t xml:space="preserve">Oleh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karena</w:t>
      </w:r>
      <w:proofErr w:type="spellEnd"/>
      <w:proofErr w:type="gramEnd"/>
      <w:r w:rsidRPr="00737C28">
        <w:rPr>
          <w:sz w:val="24"/>
          <w:szCs w:val="24"/>
        </w:rPr>
        <w:t xml:space="preserve">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itu</w:t>
      </w:r>
      <w:proofErr w:type="spellEnd"/>
      <w:r w:rsidRPr="00737C28">
        <w:rPr>
          <w:sz w:val="24"/>
          <w:szCs w:val="24"/>
        </w:rPr>
        <w:t xml:space="preserve">,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penerapan</w:t>
      </w:r>
      <w:proofErr w:type="spellEnd"/>
      <w:r w:rsidRPr="00737C28">
        <w:rPr>
          <w:sz w:val="24"/>
          <w:szCs w:val="24"/>
        </w:rPr>
        <w:t xml:space="preserve"> 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CRUD 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(Create,  Read, Update,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Delete) pada</w:t>
      </w:r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menggunakan</w:t>
      </w:r>
      <w:proofErr w:type="spellEnd"/>
      <w:r w:rsidRPr="00255A4C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Laravel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diharapkan</w:t>
      </w:r>
      <w:proofErr w:type="spellEnd"/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membantu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meningkatkan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efisiensi</w:t>
      </w:r>
      <w:proofErr w:type="spellEnd"/>
      <w:r w:rsidRPr="00737C28">
        <w:rPr>
          <w:sz w:val="24"/>
          <w:szCs w:val="24"/>
        </w:rPr>
        <w:t xml:space="preserve">  dan </w:t>
      </w:r>
      <w:r w:rsidRPr="00255A4C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akurasi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pengelolaan</w:t>
      </w:r>
      <w:proofErr w:type="spellEnd"/>
      <w:r w:rsidRPr="00737C28">
        <w:rPr>
          <w:sz w:val="24"/>
          <w:szCs w:val="24"/>
        </w:rPr>
        <w:t xml:space="preserve">  data </w:t>
      </w:r>
      <w:proofErr w:type="spellStart"/>
      <w:r w:rsidRPr="00737C28">
        <w:rPr>
          <w:sz w:val="24"/>
          <w:szCs w:val="24"/>
        </w:rPr>
        <w:t>tersebut</w:t>
      </w:r>
      <w:proofErr w:type="spellEnd"/>
      <w:r w:rsidRPr="00737C28">
        <w:rPr>
          <w:sz w:val="24"/>
          <w:szCs w:val="24"/>
        </w:rPr>
        <w:t>.</w:t>
      </w:r>
    </w:p>
    <w:p w14:paraId="558822DE" w14:textId="77777777" w:rsidR="001F7F89" w:rsidRPr="00737C28" w:rsidRDefault="001F7F89" w:rsidP="00737C28">
      <w:pPr>
        <w:spacing w:line="360" w:lineRule="auto"/>
      </w:pPr>
    </w:p>
    <w:p w14:paraId="031DCDF0" w14:textId="19A48608" w:rsidR="00255A4C" w:rsidRDefault="00E34AD6" w:rsidP="00255A4C">
      <w:pPr>
        <w:spacing w:line="360" w:lineRule="auto"/>
        <w:ind w:left="59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BAB II</w:t>
      </w:r>
    </w:p>
    <w:p w14:paraId="12C900E1" w14:textId="2BF67840" w:rsidR="00E34AD6" w:rsidRPr="00E34AD6" w:rsidRDefault="00E34AD6" w:rsidP="00255A4C">
      <w:pPr>
        <w:spacing w:line="360" w:lineRule="auto"/>
        <w:ind w:left="590"/>
        <w:jc w:val="center"/>
        <w:rPr>
          <w:bCs/>
          <w:sz w:val="24"/>
          <w:szCs w:val="24"/>
        </w:rPr>
      </w:pPr>
      <w:r>
        <w:rPr>
          <w:b/>
          <w:sz w:val="28"/>
          <w:szCs w:val="28"/>
        </w:rPr>
        <w:t>PEMBAHASAN</w:t>
      </w:r>
    </w:p>
    <w:p w14:paraId="558822E5" w14:textId="54C58A8D" w:rsidR="001F7F89" w:rsidRPr="00E34AD6" w:rsidRDefault="00D7155F" w:rsidP="00E34AD6">
      <w:pPr>
        <w:pStyle w:val="ListParagraph"/>
        <w:numPr>
          <w:ilvl w:val="1"/>
          <w:numId w:val="13"/>
        </w:numPr>
        <w:spacing w:line="360" w:lineRule="auto"/>
        <w:rPr>
          <w:sz w:val="24"/>
          <w:szCs w:val="24"/>
        </w:rPr>
      </w:pPr>
      <w:r w:rsidRPr="00E34AD6">
        <w:rPr>
          <w:b/>
          <w:sz w:val="24"/>
          <w:szCs w:val="24"/>
        </w:rPr>
        <w:t xml:space="preserve"> </w:t>
      </w:r>
      <w:proofErr w:type="spellStart"/>
      <w:r w:rsidRPr="00E34AD6">
        <w:rPr>
          <w:b/>
          <w:sz w:val="24"/>
          <w:szCs w:val="24"/>
        </w:rPr>
        <w:t>Membuat</w:t>
      </w:r>
      <w:proofErr w:type="spellEnd"/>
      <w:r w:rsidRPr="00E34AD6">
        <w:rPr>
          <w:b/>
          <w:sz w:val="24"/>
          <w:szCs w:val="24"/>
        </w:rPr>
        <w:t xml:space="preserve"> Proses</w:t>
      </w:r>
      <w:r w:rsidRPr="00E34AD6">
        <w:rPr>
          <w:b/>
          <w:spacing w:val="-1"/>
          <w:sz w:val="24"/>
          <w:szCs w:val="24"/>
        </w:rPr>
        <w:t xml:space="preserve"> </w:t>
      </w:r>
      <w:r w:rsidRPr="00E34AD6">
        <w:rPr>
          <w:b/>
          <w:sz w:val="24"/>
          <w:szCs w:val="24"/>
        </w:rPr>
        <w:t xml:space="preserve">Method </w:t>
      </w:r>
      <w:proofErr w:type="gramStart"/>
      <w:r w:rsidRPr="00E34AD6">
        <w:rPr>
          <w:b/>
          <w:sz w:val="24"/>
          <w:szCs w:val="24"/>
        </w:rPr>
        <w:t>Store(</w:t>
      </w:r>
      <w:proofErr w:type="gramEnd"/>
      <w:r w:rsidRPr="00E34AD6">
        <w:rPr>
          <w:b/>
          <w:sz w:val="24"/>
          <w:szCs w:val="24"/>
        </w:rPr>
        <w:t>) dan Create()</w:t>
      </w:r>
    </w:p>
    <w:p w14:paraId="558822E7" w14:textId="6F819F28" w:rsidR="001F7F89" w:rsidRPr="00E34AD6" w:rsidRDefault="00D7155F" w:rsidP="00E34AD6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 xml:space="preserve">Method </w:t>
      </w:r>
      <w:proofErr w:type="gramStart"/>
      <w:r w:rsidRPr="00737C28">
        <w:rPr>
          <w:sz w:val="24"/>
          <w:szCs w:val="24"/>
        </w:rPr>
        <w:t>Store(</w:t>
      </w:r>
      <w:proofErr w:type="gramEnd"/>
      <w:r w:rsidRPr="00737C28">
        <w:rPr>
          <w:sz w:val="24"/>
          <w:szCs w:val="24"/>
        </w:rPr>
        <w:t>)</w:t>
      </w:r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konteks</w:t>
      </w:r>
      <w:proofErr w:type="spellEnd"/>
      <w:r w:rsidRPr="00737C28">
        <w:rPr>
          <w:sz w:val="24"/>
          <w:szCs w:val="24"/>
        </w:rPr>
        <w:t xml:space="preserve"> Laravel </w:t>
      </w:r>
      <w:proofErr w:type="spellStart"/>
      <w:r w:rsidRPr="00737C28">
        <w:rPr>
          <w:sz w:val="24"/>
          <w:szCs w:val="24"/>
        </w:rPr>
        <w:t>adalah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sebuah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metode</w:t>
      </w:r>
      <w:proofErr w:type="spellEnd"/>
      <w:r w:rsidRPr="00737C28">
        <w:rPr>
          <w:sz w:val="24"/>
          <w:szCs w:val="24"/>
        </w:rPr>
        <w:t xml:space="preserve"> yang </w:t>
      </w:r>
      <w:proofErr w:type="spellStart"/>
      <w:r w:rsidRPr="00737C28">
        <w:rPr>
          <w:sz w:val="24"/>
          <w:szCs w:val="24"/>
        </w:rPr>
        <w:t>biasanya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digunakan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controller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menangani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penyimpanan</w:t>
      </w:r>
      <w:proofErr w:type="spellEnd"/>
      <w:r w:rsidRPr="00737C28">
        <w:rPr>
          <w:sz w:val="24"/>
          <w:szCs w:val="24"/>
        </w:rPr>
        <w:t xml:space="preserve"> data yang </w:t>
      </w:r>
      <w:proofErr w:type="spellStart"/>
      <w:r w:rsidRPr="00737C28">
        <w:rPr>
          <w:sz w:val="24"/>
          <w:szCs w:val="24"/>
        </w:rPr>
        <w:t>dikirim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melalui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formulir</w:t>
      </w:r>
      <w:proofErr w:type="spellEnd"/>
      <w:r w:rsidRPr="00E34AD6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(form).</w:t>
      </w:r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Biasanya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metode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menerima</w:t>
      </w:r>
      <w:proofErr w:type="spellEnd"/>
      <w:r w:rsidRPr="00E34AD6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request</w:t>
      </w:r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E34AD6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user, </w:t>
      </w:r>
      <w:proofErr w:type="spellStart"/>
      <w:r w:rsidRPr="00737C28">
        <w:rPr>
          <w:sz w:val="24"/>
          <w:szCs w:val="24"/>
        </w:rPr>
        <w:t>memvalidasi</w:t>
      </w:r>
      <w:proofErr w:type="spellEnd"/>
      <w:r w:rsidRPr="00737C28">
        <w:rPr>
          <w:sz w:val="24"/>
          <w:szCs w:val="24"/>
        </w:rPr>
        <w:t xml:space="preserve"> data</w:t>
      </w:r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tersebut</w:t>
      </w:r>
      <w:proofErr w:type="spellEnd"/>
      <w:r w:rsidRPr="00737C28">
        <w:rPr>
          <w:sz w:val="24"/>
          <w:szCs w:val="24"/>
        </w:rPr>
        <w:t>,</w:t>
      </w:r>
      <w:r w:rsidRPr="00E34AD6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dan</w:t>
      </w:r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kemudian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menyimpannya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E34AD6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database. Metode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sering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digunakan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resourceful controller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menangani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permintaan</w:t>
      </w:r>
      <w:proofErr w:type="spellEnd"/>
      <w:r w:rsidRPr="00E34AD6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HTTP POST.</w:t>
      </w:r>
    </w:p>
    <w:p w14:paraId="03ED74A4" w14:textId="77777777" w:rsidR="00E34AD6" w:rsidRPr="00E34AD6" w:rsidRDefault="00D7155F" w:rsidP="00E34AD6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proofErr w:type="spellStart"/>
      <w:r w:rsidRPr="00E34AD6">
        <w:rPr>
          <w:b/>
          <w:sz w:val="24"/>
          <w:szCs w:val="24"/>
        </w:rPr>
        <w:t>Membuat</w:t>
      </w:r>
      <w:proofErr w:type="spellEnd"/>
      <w:r w:rsidRPr="00E34AD6">
        <w:rPr>
          <w:b/>
          <w:sz w:val="24"/>
          <w:szCs w:val="24"/>
        </w:rPr>
        <w:t xml:space="preserve"> Method </w:t>
      </w:r>
      <w:proofErr w:type="gramStart"/>
      <w:r w:rsidRPr="00E34AD6">
        <w:rPr>
          <w:b/>
          <w:sz w:val="24"/>
          <w:szCs w:val="24"/>
        </w:rPr>
        <w:t>Create(</w:t>
      </w:r>
      <w:proofErr w:type="gramEnd"/>
      <w:r w:rsidRPr="00E34AD6">
        <w:rPr>
          <w:b/>
          <w:sz w:val="24"/>
          <w:szCs w:val="24"/>
        </w:rPr>
        <w:t>)</w:t>
      </w:r>
    </w:p>
    <w:p w14:paraId="558822EB" w14:textId="354BDF7E" w:rsidR="001F7F89" w:rsidRPr="00E34AD6" w:rsidRDefault="00D7155F" w:rsidP="00E34AD6">
      <w:pPr>
        <w:pStyle w:val="ListParagraph"/>
        <w:spacing w:line="360" w:lineRule="auto"/>
        <w:ind w:left="924" w:firstLine="567"/>
        <w:jc w:val="both"/>
        <w:rPr>
          <w:sz w:val="24"/>
          <w:szCs w:val="24"/>
        </w:rPr>
      </w:pPr>
      <w:r w:rsidRPr="00E34AD6">
        <w:rPr>
          <w:sz w:val="24"/>
          <w:szCs w:val="24"/>
        </w:rPr>
        <w:t xml:space="preserve">Pada </w:t>
      </w:r>
      <w:proofErr w:type="spellStart"/>
      <w:r w:rsidRPr="00E34AD6">
        <w:rPr>
          <w:sz w:val="24"/>
          <w:szCs w:val="24"/>
        </w:rPr>
        <w:t>laporan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sebelumnya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saya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telah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mengkonfiguras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file.env</w:t>
      </w:r>
      <w:proofErr w:type="spellEnd"/>
      <w:r w:rsidRPr="00E34AD6">
        <w:rPr>
          <w:sz w:val="24"/>
          <w:szCs w:val="24"/>
        </w:rPr>
        <w:t xml:space="preserve">, </w:t>
      </w:r>
      <w:proofErr w:type="spellStart"/>
      <w:r w:rsidRPr="00E34AD6">
        <w:rPr>
          <w:sz w:val="24"/>
          <w:szCs w:val="24"/>
        </w:rPr>
        <w:t>Membuat</w:t>
      </w:r>
      <w:proofErr w:type="spellEnd"/>
      <w:r w:rsidRPr="00E34AD6">
        <w:rPr>
          <w:sz w:val="24"/>
          <w:szCs w:val="24"/>
        </w:rPr>
        <w:t xml:space="preserve"> Model dan </w:t>
      </w:r>
      <w:proofErr w:type="spellStart"/>
      <w:r w:rsidRPr="00E34AD6">
        <w:rPr>
          <w:sz w:val="24"/>
          <w:szCs w:val="24"/>
        </w:rPr>
        <w:t>Migrasi</w:t>
      </w:r>
      <w:proofErr w:type="spellEnd"/>
      <w:r w:rsidRPr="00E34AD6">
        <w:rPr>
          <w:sz w:val="24"/>
          <w:szCs w:val="24"/>
        </w:rPr>
        <w:t xml:space="preserve"> Database, </w:t>
      </w:r>
      <w:proofErr w:type="spellStart"/>
      <w:r w:rsidRPr="00E34AD6">
        <w:rPr>
          <w:sz w:val="24"/>
          <w:szCs w:val="24"/>
        </w:rPr>
        <w:t>Membuat</w:t>
      </w:r>
      <w:proofErr w:type="spellEnd"/>
      <w:r w:rsidRPr="00E34AD6">
        <w:rPr>
          <w:sz w:val="24"/>
          <w:szCs w:val="24"/>
        </w:rPr>
        <w:t xml:space="preserve"> Route </w:t>
      </w:r>
      <w:proofErr w:type="spellStart"/>
      <w:r w:rsidRPr="00E34AD6">
        <w:rPr>
          <w:sz w:val="24"/>
          <w:szCs w:val="24"/>
        </w:rPr>
        <w:t>untuk</w:t>
      </w:r>
      <w:proofErr w:type="spellEnd"/>
      <w:r w:rsidRPr="00E34AD6">
        <w:rPr>
          <w:sz w:val="24"/>
          <w:szCs w:val="24"/>
        </w:rPr>
        <w:t xml:space="preserve"> CRUD Tabel pada database dan </w:t>
      </w:r>
      <w:proofErr w:type="spellStart"/>
      <w:r w:rsidRPr="00E34AD6">
        <w:rPr>
          <w:sz w:val="24"/>
          <w:szCs w:val="24"/>
        </w:rPr>
        <w:t>Membuat</w:t>
      </w:r>
      <w:proofErr w:type="spellEnd"/>
      <w:r w:rsidRPr="00E34AD6">
        <w:rPr>
          <w:sz w:val="24"/>
          <w:szCs w:val="24"/>
        </w:rPr>
        <w:t xml:space="preserve"> method index, create dan store, Dan </w:t>
      </w:r>
      <w:proofErr w:type="spellStart"/>
      <w:r w:rsidRPr="00E34AD6">
        <w:rPr>
          <w:sz w:val="24"/>
          <w:szCs w:val="24"/>
        </w:rPr>
        <w:t>sekarang</w:t>
      </w:r>
      <w:proofErr w:type="spellEnd"/>
      <w:r w:rsidRPr="00E34AD6">
        <w:rPr>
          <w:spacing w:val="1"/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saya</w:t>
      </w:r>
      <w:proofErr w:type="spellEnd"/>
      <w:r w:rsidRPr="00E34AD6">
        <w:rPr>
          <w:spacing w:val="1"/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akan</w:t>
      </w:r>
      <w:proofErr w:type="spellEnd"/>
      <w:r w:rsidRPr="00E34AD6">
        <w:rPr>
          <w:spacing w:val="1"/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melanjutkan</w:t>
      </w:r>
      <w:proofErr w:type="spellEnd"/>
      <w:r w:rsidRPr="00E34AD6">
        <w:rPr>
          <w:sz w:val="24"/>
          <w:szCs w:val="24"/>
        </w:rPr>
        <w:t xml:space="preserve"> </w:t>
      </w:r>
      <w:proofErr w:type="spellStart"/>
      <w:r w:rsidRPr="00E34AD6">
        <w:rPr>
          <w:sz w:val="24"/>
          <w:szCs w:val="24"/>
        </w:rPr>
        <w:t>pembuatan</w:t>
      </w:r>
      <w:proofErr w:type="spellEnd"/>
      <w:r w:rsidRPr="00E34AD6">
        <w:rPr>
          <w:spacing w:val="1"/>
          <w:sz w:val="24"/>
          <w:szCs w:val="24"/>
        </w:rPr>
        <w:t xml:space="preserve"> </w:t>
      </w:r>
      <w:r w:rsidRPr="00E34AD6">
        <w:rPr>
          <w:sz w:val="24"/>
          <w:szCs w:val="24"/>
        </w:rPr>
        <w:t>method</w:t>
      </w:r>
      <w:r w:rsidRPr="00E34AD6">
        <w:rPr>
          <w:spacing w:val="1"/>
          <w:sz w:val="24"/>
          <w:szCs w:val="24"/>
        </w:rPr>
        <w:t xml:space="preserve"> </w:t>
      </w:r>
      <w:proofErr w:type="gramStart"/>
      <w:r w:rsidRPr="00E34AD6">
        <w:rPr>
          <w:sz w:val="24"/>
          <w:szCs w:val="24"/>
        </w:rPr>
        <w:t>store(</w:t>
      </w:r>
      <w:proofErr w:type="gramEnd"/>
      <w:r w:rsidRPr="00E34AD6">
        <w:rPr>
          <w:sz w:val="24"/>
          <w:szCs w:val="24"/>
        </w:rPr>
        <w:t>),</w:t>
      </w:r>
      <w:r w:rsidRPr="00E34AD6">
        <w:rPr>
          <w:spacing w:val="1"/>
          <w:sz w:val="24"/>
          <w:szCs w:val="24"/>
        </w:rPr>
        <w:t xml:space="preserve"> </w:t>
      </w:r>
      <w:r w:rsidRPr="00E34AD6">
        <w:rPr>
          <w:sz w:val="24"/>
          <w:szCs w:val="24"/>
        </w:rPr>
        <w:t>update(),</w:t>
      </w:r>
      <w:r w:rsidRPr="00E34AD6">
        <w:rPr>
          <w:spacing w:val="1"/>
          <w:sz w:val="24"/>
          <w:szCs w:val="24"/>
        </w:rPr>
        <w:t xml:space="preserve"> </w:t>
      </w:r>
      <w:r w:rsidRPr="00E34AD6">
        <w:rPr>
          <w:sz w:val="24"/>
          <w:szCs w:val="24"/>
        </w:rPr>
        <w:t>dan destroy().</w:t>
      </w:r>
    </w:p>
    <w:p w14:paraId="558822ED" w14:textId="1EA5261D" w:rsidR="001F7F89" w:rsidRPr="00E34AD6" w:rsidRDefault="00D7155F" w:rsidP="00E34AD6">
      <w:pPr>
        <w:pStyle w:val="ListParagraph"/>
        <w:spacing w:line="360" w:lineRule="auto"/>
        <w:ind w:left="924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>Jadi</w:t>
      </w:r>
      <w:r w:rsidRPr="00737C28">
        <w:rPr>
          <w:spacing w:val="4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sebelum</w:t>
      </w:r>
      <w:proofErr w:type="spellEnd"/>
      <w:r w:rsidRPr="00737C28">
        <w:rPr>
          <w:spacing w:val="4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pacing w:val="4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pacing w:val="46"/>
          <w:sz w:val="24"/>
          <w:szCs w:val="24"/>
        </w:rPr>
        <w:t xml:space="preserve"> </w:t>
      </w:r>
      <w:r w:rsidRPr="00737C28">
        <w:rPr>
          <w:sz w:val="24"/>
          <w:szCs w:val="24"/>
        </w:rPr>
        <w:t>method</w:t>
      </w:r>
      <w:r w:rsidRPr="00737C28">
        <w:rPr>
          <w:spacing w:val="46"/>
          <w:sz w:val="24"/>
          <w:szCs w:val="24"/>
        </w:rPr>
        <w:t xml:space="preserve"> </w:t>
      </w:r>
      <w:r w:rsidRPr="00737C28">
        <w:rPr>
          <w:sz w:val="24"/>
          <w:szCs w:val="24"/>
        </w:rPr>
        <w:t>store</w:t>
      </w:r>
      <w:r w:rsidRPr="00737C28">
        <w:rPr>
          <w:spacing w:val="4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pacing w:val="4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pacing w:val="4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pacing w:val="46"/>
          <w:sz w:val="24"/>
          <w:szCs w:val="24"/>
        </w:rPr>
        <w:t xml:space="preserve"> </w:t>
      </w:r>
      <w:r w:rsidRPr="00737C28">
        <w:rPr>
          <w:sz w:val="24"/>
          <w:szCs w:val="24"/>
        </w:rPr>
        <w:t>view</w:t>
      </w:r>
      <w:r w:rsidRPr="00737C28">
        <w:rPr>
          <w:spacing w:val="4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nya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terlebih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dahalu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mengirim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lewat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form</w:t>
      </w:r>
    </w:p>
    <w:p w14:paraId="558822EE" w14:textId="3B3374B4" w:rsidR="001F7F89" w:rsidRPr="00737C28" w:rsidRDefault="00E34AD6" w:rsidP="00737C28">
      <w:pPr>
        <w:spacing w:line="360" w:lineRule="auto"/>
        <w:ind w:left="1215"/>
        <w:sectPr w:rsidR="001F7F89" w:rsidRPr="00737C28" w:rsidSect="00E34AD6">
          <w:pgSz w:w="11920" w:h="16840"/>
          <w:pgMar w:top="2268" w:right="1701" w:bottom="1701" w:left="2268" w:header="0" w:footer="1395" w:gutter="0"/>
          <w:cols w:space="720"/>
          <w:docGrid w:linePitch="27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0110158" wp14:editId="0A808BBB">
                <wp:simplePos x="0" y="0"/>
                <wp:positionH relativeFrom="column">
                  <wp:posOffset>579120</wp:posOffset>
                </wp:positionH>
                <wp:positionV relativeFrom="paragraph">
                  <wp:posOffset>814070</wp:posOffset>
                </wp:positionV>
                <wp:extent cx="4248150" cy="2552700"/>
                <wp:effectExtent l="0" t="0" r="19050" b="19050"/>
                <wp:wrapNone/>
                <wp:docPr id="161687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55270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FFC3A" id="Rectangle 1" o:spid="_x0000_s1026" style="position:absolute;margin-left:45.6pt;margin-top:64.1pt;width:334.5pt;height:20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" strokecolor="#0a121c [484]" strokeweight="2pt">
                <v:fill r:id="rId16" o:title="" recolor="t" rotate="t" type="frame"/>
              </v:rect>
            </w:pict>
          </mc:Fallback>
        </mc:AlternateContent>
      </w:r>
      <w:r w:rsidR="008B4DBB">
        <w:pict w14:anchorId="558823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7.25pt;height:57pt">
            <v:imagedata r:id="rId17" o:title=""/>
          </v:shape>
        </w:pict>
      </w:r>
    </w:p>
    <w:p w14:paraId="558822F2" w14:textId="1102015C" w:rsidR="001F7F89" w:rsidRDefault="00D7155F" w:rsidP="00E34AD6">
      <w:pPr>
        <w:pStyle w:val="ListParagraph"/>
        <w:spacing w:line="360" w:lineRule="auto"/>
        <w:ind w:left="924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lastRenderedPageBreak/>
        <w:t xml:space="preserve">Lalu </w:t>
      </w:r>
      <w:proofErr w:type="spellStart"/>
      <w:r w:rsidRPr="00737C28">
        <w:rPr>
          <w:sz w:val="24"/>
          <w:szCs w:val="24"/>
        </w:rPr>
        <w:t>lanjut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z w:val="24"/>
          <w:szCs w:val="24"/>
        </w:rPr>
        <w:t xml:space="preserve"> Controller </w:t>
      </w:r>
      <w:proofErr w:type="spellStart"/>
      <w:r w:rsidRPr="00737C28">
        <w:rPr>
          <w:sz w:val="24"/>
          <w:szCs w:val="24"/>
        </w:rPr>
        <w:t>nya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mengetik</w:t>
      </w:r>
      <w:proofErr w:type="spellEnd"/>
      <w:r w:rsidRPr="00737C28">
        <w:rPr>
          <w:sz w:val="24"/>
          <w:szCs w:val="24"/>
        </w:rPr>
        <w:t xml:space="preserve"> artisan command</w:t>
      </w:r>
      <w:r w:rsidRPr="00737C28">
        <w:rPr>
          <w:spacing w:val="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php</w:t>
      </w:r>
      <w:proofErr w:type="spellEnd"/>
      <w:r w:rsidRPr="00737C28">
        <w:rPr>
          <w:spacing w:val="2"/>
          <w:sz w:val="24"/>
          <w:szCs w:val="24"/>
        </w:rPr>
        <w:t xml:space="preserve"> </w:t>
      </w:r>
      <w:r w:rsidRPr="00737C28">
        <w:rPr>
          <w:sz w:val="24"/>
          <w:szCs w:val="24"/>
        </w:rPr>
        <w:t>artisan</w:t>
      </w:r>
      <w:r w:rsidRPr="00737C28">
        <w:rPr>
          <w:spacing w:val="2"/>
          <w:sz w:val="24"/>
          <w:szCs w:val="24"/>
        </w:rPr>
        <w:t xml:space="preserve"> </w:t>
      </w:r>
      <w:proofErr w:type="spellStart"/>
      <w:proofErr w:type="gramStart"/>
      <w:r w:rsidRPr="00737C28">
        <w:rPr>
          <w:sz w:val="24"/>
          <w:szCs w:val="24"/>
        </w:rPr>
        <w:t>make:ControllerMahasiswa</w:t>
      </w:r>
      <w:proofErr w:type="spellEnd"/>
      <w:proofErr w:type="gramEnd"/>
      <w:r w:rsidRPr="00737C28">
        <w:rPr>
          <w:sz w:val="24"/>
          <w:szCs w:val="24"/>
        </w:rPr>
        <w:t>, Maka</w:t>
      </w:r>
      <w:r w:rsidRPr="00737C28">
        <w:rPr>
          <w:spacing w:val="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otomatis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Laravel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membuatkan</w:t>
      </w:r>
      <w:proofErr w:type="spellEnd"/>
      <w:r w:rsidRPr="00737C28">
        <w:rPr>
          <w:spacing w:val="59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z w:val="24"/>
          <w:szCs w:val="24"/>
        </w:rPr>
        <w:t xml:space="preserve">  file  </w:t>
      </w:r>
      <w:proofErr w:type="spellStart"/>
      <w:r w:rsidRPr="00737C28">
        <w:rPr>
          <w:sz w:val="24"/>
          <w:szCs w:val="24"/>
        </w:rPr>
        <w:t>ControllerMahasiswa.php</w:t>
      </w:r>
      <w:proofErr w:type="spellEnd"/>
      <w:r w:rsidRPr="00737C28">
        <w:rPr>
          <w:sz w:val="24"/>
          <w:szCs w:val="24"/>
        </w:rPr>
        <w:t>,</w:t>
      </w:r>
      <w:r w:rsidRPr="00737C28">
        <w:rPr>
          <w:spacing w:val="58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pada  </w:t>
      </w:r>
      <w:proofErr w:type="spellStart"/>
      <w:r w:rsidRPr="00737C28">
        <w:rPr>
          <w:sz w:val="24"/>
          <w:szCs w:val="24"/>
        </w:rPr>
        <w:t>studi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kasus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laporan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saya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aplikasi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sederhana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z w:val="24"/>
          <w:szCs w:val="24"/>
        </w:rPr>
        <w:t>.</w:t>
      </w:r>
    </w:p>
    <w:p w14:paraId="558822F6" w14:textId="1C7EF965" w:rsidR="001F7F89" w:rsidRPr="0043073B" w:rsidRDefault="008B4DBB" w:rsidP="0043073B">
      <w:pPr>
        <w:pStyle w:val="ListParagraph"/>
        <w:spacing w:line="360" w:lineRule="auto"/>
        <w:ind w:left="0" w:firstLine="567"/>
        <w:jc w:val="both"/>
        <w:rPr>
          <w:sz w:val="24"/>
          <w:szCs w:val="24"/>
        </w:rPr>
      </w:pPr>
      <w:r>
        <w:pict w14:anchorId="558823B3">
          <v:shape id="_x0000_s1045" type="#_x0000_t75" style="position:absolute;left:0;text-align:left;margin-left:152.4pt;margin-top:3.3pt;width:358.75pt;height:35.05pt;z-index:-251657216;mso-position-horizontal-relative:page">
            <v:imagedata r:id="rId18" o:title=""/>
            <w10:wrap anchorx="page"/>
          </v:shape>
        </w:pict>
      </w:r>
    </w:p>
    <w:p w14:paraId="406881EC" w14:textId="77777777" w:rsidR="00E34AD6" w:rsidRPr="00737C28" w:rsidRDefault="00E34AD6" w:rsidP="00E34AD6">
      <w:pPr>
        <w:spacing w:before="17"/>
        <w:rPr>
          <w:sz w:val="22"/>
          <w:szCs w:val="22"/>
        </w:rPr>
      </w:pPr>
    </w:p>
    <w:p w14:paraId="7D857F3E" w14:textId="77777777" w:rsidR="0043073B" w:rsidRDefault="0043073B" w:rsidP="00737C28">
      <w:pPr>
        <w:spacing w:line="360" w:lineRule="auto"/>
        <w:ind w:left="1310"/>
        <w:rPr>
          <w:sz w:val="24"/>
          <w:szCs w:val="24"/>
        </w:rPr>
      </w:pPr>
    </w:p>
    <w:p w14:paraId="558822F8" w14:textId="3AC5F6CD" w:rsidR="001F7F89" w:rsidRPr="00737C28" w:rsidRDefault="00D7155F" w:rsidP="0043073B">
      <w:pPr>
        <w:pStyle w:val="ListParagraph"/>
        <w:spacing w:line="360" w:lineRule="auto"/>
        <w:ind w:left="924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>Pada Controller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method</w:t>
      </w:r>
      <w:r w:rsidRPr="00737C28">
        <w:rPr>
          <w:spacing w:val="-1"/>
          <w:sz w:val="24"/>
          <w:szCs w:val="24"/>
        </w:rPr>
        <w:t xml:space="preserve"> </w:t>
      </w:r>
      <w:proofErr w:type="gramStart"/>
      <w:r w:rsidRPr="00737C28">
        <w:rPr>
          <w:sz w:val="24"/>
          <w:szCs w:val="24"/>
        </w:rPr>
        <w:t>create(</w:t>
      </w:r>
      <w:proofErr w:type="gramEnd"/>
      <w:r w:rsidRPr="00737C28">
        <w:rPr>
          <w:sz w:val="24"/>
          <w:szCs w:val="24"/>
        </w:rPr>
        <w:t>)</w:t>
      </w:r>
    </w:p>
    <w:p w14:paraId="558822FA" w14:textId="579D6750" w:rsidR="001F7F89" w:rsidRDefault="008B4DBB" w:rsidP="0043073B">
      <w:pPr>
        <w:spacing w:line="360" w:lineRule="auto"/>
        <w:ind w:left="590" w:firstLine="334"/>
      </w:pPr>
      <w:r>
        <w:pict w14:anchorId="558823B4">
          <v:shape id="_x0000_i1026" type="#_x0000_t75" style="width:343.5pt;height:85.5pt">
            <v:imagedata r:id="rId19" o:title=""/>
          </v:shape>
        </w:pict>
      </w:r>
    </w:p>
    <w:p w14:paraId="7D9115F4" w14:textId="77777777" w:rsidR="0043073B" w:rsidRPr="0043073B" w:rsidRDefault="0043073B" w:rsidP="0043073B">
      <w:pPr>
        <w:ind w:left="590" w:firstLine="334"/>
      </w:pPr>
    </w:p>
    <w:p w14:paraId="558822FD" w14:textId="1D169F37" w:rsidR="001F7F89" w:rsidRPr="00737C28" w:rsidRDefault="0043073B" w:rsidP="0043073B">
      <w:pPr>
        <w:spacing w:line="360" w:lineRule="auto"/>
        <w:ind w:left="1310"/>
        <w:rPr>
          <w:sz w:val="26"/>
          <w:szCs w:val="26"/>
        </w:rPr>
      </w:pPr>
      <w:proofErr w:type="spellStart"/>
      <w:r>
        <w:rPr>
          <w:sz w:val="24"/>
          <w:szCs w:val="24"/>
        </w:rPr>
        <w:t>S</w:t>
      </w:r>
      <w:r w:rsidR="00D7155F" w:rsidRPr="00737C28">
        <w:rPr>
          <w:sz w:val="24"/>
          <w:szCs w:val="24"/>
        </w:rPr>
        <w:t>etelah</w:t>
      </w:r>
      <w:proofErr w:type="spellEnd"/>
      <w:r w:rsidR="00D7155F" w:rsidRPr="00737C28">
        <w:rPr>
          <w:spacing w:val="-1"/>
          <w:sz w:val="24"/>
          <w:szCs w:val="24"/>
        </w:rPr>
        <w:t xml:space="preserve"> </w:t>
      </w:r>
      <w:proofErr w:type="spellStart"/>
      <w:r w:rsidR="00D7155F" w:rsidRPr="00737C28">
        <w:rPr>
          <w:sz w:val="24"/>
          <w:szCs w:val="24"/>
        </w:rPr>
        <w:t>itu</w:t>
      </w:r>
      <w:proofErr w:type="spellEnd"/>
      <w:r w:rsidR="00D7155F" w:rsidRPr="00737C28">
        <w:rPr>
          <w:sz w:val="24"/>
          <w:szCs w:val="24"/>
        </w:rPr>
        <w:t xml:space="preserve"> </w:t>
      </w:r>
      <w:proofErr w:type="spellStart"/>
      <w:r w:rsidR="00D7155F" w:rsidRPr="00737C28">
        <w:rPr>
          <w:sz w:val="24"/>
          <w:szCs w:val="24"/>
        </w:rPr>
        <w:t>buat</w:t>
      </w:r>
      <w:proofErr w:type="spellEnd"/>
      <w:r w:rsidR="00D7155F" w:rsidRPr="00737C28">
        <w:rPr>
          <w:sz w:val="24"/>
          <w:szCs w:val="24"/>
        </w:rPr>
        <w:t xml:space="preserve"> route pada file</w:t>
      </w:r>
      <w:r w:rsidR="00D7155F" w:rsidRPr="00737C28">
        <w:rPr>
          <w:spacing w:val="-1"/>
          <w:sz w:val="24"/>
          <w:szCs w:val="24"/>
        </w:rPr>
        <w:t xml:space="preserve"> </w:t>
      </w:r>
      <w:r w:rsidR="00D7155F" w:rsidRPr="00737C28">
        <w:rPr>
          <w:sz w:val="24"/>
          <w:szCs w:val="24"/>
        </w:rPr>
        <w:t>route/</w:t>
      </w:r>
      <w:proofErr w:type="spellStart"/>
      <w:r w:rsidR="00D7155F" w:rsidRPr="00737C28">
        <w:rPr>
          <w:sz w:val="24"/>
          <w:szCs w:val="24"/>
        </w:rPr>
        <w:t>web.php</w:t>
      </w:r>
      <w:proofErr w:type="spellEnd"/>
    </w:p>
    <w:p w14:paraId="558822FE" w14:textId="77777777" w:rsidR="001F7F89" w:rsidRPr="00737C28" w:rsidRDefault="008B4DBB" w:rsidP="0043073B">
      <w:pPr>
        <w:spacing w:line="360" w:lineRule="auto"/>
        <w:ind w:left="720"/>
      </w:pPr>
      <w:r>
        <w:pict w14:anchorId="558823B5">
          <v:shape id="_x0000_i1027" type="#_x0000_t75" style="width:345pt;height:143.25pt">
            <v:imagedata r:id="rId20" o:title=""/>
          </v:shape>
        </w:pict>
      </w:r>
    </w:p>
    <w:p w14:paraId="64F204F8" w14:textId="77777777" w:rsidR="00D7155F" w:rsidRDefault="00D7155F" w:rsidP="00D7155F">
      <w:pPr>
        <w:pStyle w:val="ListParagraph"/>
        <w:ind w:left="924" w:firstLine="567"/>
        <w:jc w:val="both"/>
        <w:rPr>
          <w:sz w:val="24"/>
          <w:szCs w:val="24"/>
        </w:rPr>
      </w:pPr>
    </w:p>
    <w:p w14:paraId="55882302" w14:textId="1F3F92DE" w:rsidR="001F7F89" w:rsidRPr="00737C28" w:rsidRDefault="00D7155F" w:rsidP="00D7155F">
      <w:pPr>
        <w:pStyle w:val="ListParagraph"/>
        <w:spacing w:line="360" w:lineRule="auto"/>
        <w:ind w:left="924" w:firstLine="567"/>
        <w:jc w:val="both"/>
        <w:rPr>
          <w:sz w:val="24"/>
          <w:szCs w:val="24"/>
        </w:rPr>
      </w:pP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menggunakan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gramStart"/>
      <w:r w:rsidRPr="00737C28">
        <w:rPr>
          <w:sz w:val="24"/>
          <w:szCs w:val="24"/>
        </w:rPr>
        <w:t>Route::</w:t>
      </w:r>
      <w:proofErr w:type="gramEnd"/>
      <w:r w:rsidRPr="00737C28">
        <w:rPr>
          <w:sz w:val="24"/>
          <w:szCs w:val="24"/>
        </w:rPr>
        <w:t xml:space="preserve">resource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hanya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perlu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memanggil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satu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baris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code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saja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itu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sudah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otomatis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route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method index(),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store(),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create(), update()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,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dan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destroy(),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Selanjutnya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ketik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php</w:t>
      </w:r>
      <w:proofErr w:type="spellEnd"/>
      <w:r w:rsidRPr="00737C28">
        <w:rPr>
          <w:sz w:val="24"/>
          <w:szCs w:val="24"/>
        </w:rPr>
        <w:t xml:space="preserve"> artisan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serve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menjalannya</w:t>
      </w:r>
      <w:proofErr w:type="spellEnd"/>
      <w:r w:rsidRPr="00737C28">
        <w:rPr>
          <w:sz w:val="24"/>
          <w:szCs w:val="24"/>
        </w:rPr>
        <w:t>,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dan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tampilan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create.</w:t>
      </w:r>
    </w:p>
    <w:p w14:paraId="55882303" w14:textId="77777777" w:rsidR="001F7F89" w:rsidRPr="00737C28" w:rsidRDefault="008B4DBB" w:rsidP="00D7155F">
      <w:pPr>
        <w:spacing w:before="99" w:line="360" w:lineRule="auto"/>
        <w:ind w:left="950"/>
      </w:pPr>
      <w:r>
        <w:lastRenderedPageBreak/>
        <w:pict w14:anchorId="558823B6">
          <v:shape id="_x0000_i1028" type="#_x0000_t75" style="width:342pt;height:147.75pt">
            <v:imagedata r:id="rId21" o:title=""/>
          </v:shape>
        </w:pict>
      </w:r>
    </w:p>
    <w:p w14:paraId="55882308" w14:textId="75B48449" w:rsidR="001F7F89" w:rsidRPr="00D7155F" w:rsidRDefault="00D7155F" w:rsidP="00D7155F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proofErr w:type="spellStart"/>
      <w:r w:rsidRPr="00D7155F">
        <w:rPr>
          <w:b/>
          <w:sz w:val="24"/>
          <w:szCs w:val="24"/>
        </w:rPr>
        <w:t>Membuat</w:t>
      </w:r>
      <w:proofErr w:type="spellEnd"/>
      <w:r w:rsidRPr="00D7155F">
        <w:rPr>
          <w:b/>
          <w:sz w:val="24"/>
          <w:szCs w:val="24"/>
        </w:rPr>
        <w:t xml:space="preserve"> Method Store</w:t>
      </w:r>
    </w:p>
    <w:p w14:paraId="5588230B" w14:textId="2CCE427A" w:rsidR="001F7F89" w:rsidRPr="00737C28" w:rsidRDefault="00D7155F" w:rsidP="00D7155F">
      <w:pPr>
        <w:pStyle w:val="ListParagraph"/>
        <w:spacing w:line="360" w:lineRule="auto"/>
        <w:ind w:left="924" w:firstLine="567"/>
        <w:jc w:val="both"/>
      </w:pPr>
      <w:proofErr w:type="spellStart"/>
      <w:proofErr w:type="gramStart"/>
      <w:r w:rsidRPr="00737C28">
        <w:rPr>
          <w:sz w:val="24"/>
          <w:szCs w:val="24"/>
        </w:rPr>
        <w:t>Setelah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membuat</w:t>
      </w:r>
      <w:proofErr w:type="spellEnd"/>
      <w:proofErr w:type="gramEnd"/>
      <w:r w:rsidRPr="00737C28">
        <w:rPr>
          <w:sz w:val="24"/>
          <w:szCs w:val="24"/>
        </w:rPr>
        <w:t xml:space="preserve">  create  </w:t>
      </w:r>
      <w:proofErr w:type="spellStart"/>
      <w:r w:rsidRPr="00737C28">
        <w:rPr>
          <w:sz w:val="24"/>
          <w:szCs w:val="24"/>
        </w:rPr>
        <w:t>sekarang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z w:val="24"/>
          <w:szCs w:val="24"/>
        </w:rPr>
        <w:t xml:space="preserve">  method store() </w:t>
      </w:r>
      <w:proofErr w:type="spellStart"/>
      <w:r w:rsidRPr="00737C28">
        <w:rPr>
          <w:sz w:val="24"/>
          <w:szCs w:val="24"/>
        </w:rPr>
        <w:t>fungsinya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adalah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menangani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penyimpanan</w:t>
      </w:r>
      <w:proofErr w:type="spellEnd"/>
      <w:r w:rsidRPr="00737C28">
        <w:rPr>
          <w:sz w:val="24"/>
          <w:szCs w:val="24"/>
        </w:rPr>
        <w:t xml:space="preserve"> data yang </w:t>
      </w:r>
      <w:proofErr w:type="spellStart"/>
      <w:r w:rsidRPr="00737C28">
        <w:rPr>
          <w:sz w:val="24"/>
          <w:szCs w:val="24"/>
        </w:rPr>
        <w:t>dikirim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melalui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formulir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(form) pada view create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z w:val="24"/>
          <w:szCs w:val="24"/>
        </w:rPr>
        <w:t>.</w:t>
      </w:r>
    </w:p>
    <w:p w14:paraId="5588230C" w14:textId="77777777" w:rsidR="001F7F89" w:rsidRPr="00737C28" w:rsidRDefault="008B4DBB" w:rsidP="00D7155F">
      <w:pPr>
        <w:spacing w:line="360" w:lineRule="auto"/>
        <w:ind w:left="924"/>
      </w:pPr>
      <w:r>
        <w:pict w14:anchorId="558823B7">
          <v:shape id="_x0000_i1029" type="#_x0000_t75" style="width:351.75pt;height:105pt">
            <v:imagedata r:id="rId22" o:title=""/>
          </v:shape>
        </w:pict>
      </w:r>
    </w:p>
    <w:p w14:paraId="5588230D" w14:textId="77777777" w:rsidR="001F7F89" w:rsidRPr="00737C28" w:rsidRDefault="001F7F89" w:rsidP="00737C28">
      <w:pPr>
        <w:spacing w:before="10" w:line="360" w:lineRule="auto"/>
        <w:rPr>
          <w:sz w:val="10"/>
          <w:szCs w:val="10"/>
        </w:rPr>
      </w:pPr>
    </w:p>
    <w:p w14:paraId="5588230E" w14:textId="77777777" w:rsidR="001F7F89" w:rsidRPr="00737C28" w:rsidRDefault="00D7155F" w:rsidP="00D7155F">
      <w:pPr>
        <w:pStyle w:val="ListParagraph"/>
        <w:spacing w:line="360" w:lineRule="auto"/>
        <w:ind w:left="924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>Lalu</w:t>
      </w:r>
      <w:r w:rsidRPr="00737C28">
        <w:rPr>
          <w:spacing w:val="2"/>
          <w:sz w:val="24"/>
          <w:szCs w:val="24"/>
        </w:rPr>
        <w:t xml:space="preserve"> </w:t>
      </w:r>
      <w:r w:rsidRPr="00737C28">
        <w:rPr>
          <w:sz w:val="24"/>
          <w:szCs w:val="24"/>
        </w:rPr>
        <w:t>pada</w:t>
      </w:r>
      <w:r w:rsidRPr="00737C28">
        <w:rPr>
          <w:spacing w:val="2"/>
          <w:sz w:val="24"/>
          <w:szCs w:val="24"/>
        </w:rPr>
        <w:t xml:space="preserve"> </w:t>
      </w:r>
      <w:r w:rsidRPr="00737C28">
        <w:rPr>
          <w:sz w:val="24"/>
          <w:szCs w:val="24"/>
        </w:rPr>
        <w:t>file</w:t>
      </w:r>
      <w:r w:rsidRPr="00737C28">
        <w:rPr>
          <w:spacing w:val="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z w:val="24"/>
          <w:szCs w:val="24"/>
        </w:rPr>
        <w:t>/</w:t>
      </w:r>
      <w:proofErr w:type="spellStart"/>
      <w:r w:rsidRPr="00737C28">
        <w:rPr>
          <w:sz w:val="24"/>
          <w:szCs w:val="24"/>
        </w:rPr>
        <w:t>vreate.blade.php</w:t>
      </w:r>
      <w:proofErr w:type="spellEnd"/>
      <w:r w:rsidRPr="00737C28">
        <w:rPr>
          <w:sz w:val="24"/>
          <w:szCs w:val="24"/>
        </w:rPr>
        <w:t xml:space="preserve"> di</w:t>
      </w:r>
      <w:r w:rsidRPr="00737C28">
        <w:rPr>
          <w:spacing w:val="3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formnya</w:t>
      </w:r>
      <w:proofErr w:type="spellEnd"/>
      <w:r w:rsidRPr="00737C28">
        <w:rPr>
          <w:spacing w:val="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tambahkan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route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</w:t>
      </w:r>
      <w:proofErr w:type="spellEnd"/>
      <w:r w:rsidRPr="00737C28">
        <w:rPr>
          <w:spacing w:val="2"/>
          <w:sz w:val="24"/>
          <w:szCs w:val="24"/>
        </w:rPr>
        <w:t xml:space="preserve"> </w:t>
      </w:r>
      <w:r w:rsidRPr="00737C28">
        <w:rPr>
          <w:sz w:val="24"/>
          <w:szCs w:val="24"/>
        </w:rPr>
        <w:t>method</w:t>
      </w:r>
      <w:r w:rsidRPr="00737C28">
        <w:rPr>
          <w:spacing w:val="1"/>
          <w:sz w:val="24"/>
          <w:szCs w:val="24"/>
        </w:rPr>
        <w:t xml:space="preserve"> </w:t>
      </w:r>
      <w:proofErr w:type="gramStart"/>
      <w:r w:rsidRPr="00737C28">
        <w:rPr>
          <w:sz w:val="24"/>
          <w:szCs w:val="24"/>
        </w:rPr>
        <w:t>store(</w:t>
      </w:r>
      <w:proofErr w:type="gramEnd"/>
      <w:r w:rsidRPr="00737C28">
        <w:rPr>
          <w:sz w:val="24"/>
          <w:szCs w:val="24"/>
        </w:rPr>
        <w:t>),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dan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juga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menambahkan</w:t>
      </w:r>
      <w:proofErr w:type="spellEnd"/>
      <w:r w:rsidRPr="00737C28">
        <w:rPr>
          <w:sz w:val="24"/>
          <w:szCs w:val="24"/>
        </w:rPr>
        <w:t xml:space="preserve"> </w:t>
      </w:r>
      <w:hyperlink r:id="rId23">
        <w:r w:rsidRPr="00737C28">
          <w:rPr>
            <w:sz w:val="24"/>
            <w:szCs w:val="24"/>
          </w:rPr>
          <w:t xml:space="preserve">@csrf </w:t>
        </w:r>
        <w:r w:rsidRPr="00737C28">
          <w:rPr>
            <w:spacing w:val="11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fungsi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nya</w:t>
        </w:r>
        <w:proofErr w:type="spellEnd"/>
        <w:r w:rsidRPr="00737C28">
          <w:rPr>
            <w:spacing w:val="1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untuk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perlindungan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dari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serangan</w:t>
        </w:r>
        <w:proofErr w:type="spellEnd"/>
        <w:r w:rsidRPr="00737C28">
          <w:rPr>
            <w:sz w:val="24"/>
            <w:szCs w:val="24"/>
          </w:rPr>
          <w:t xml:space="preserve"> CSRF, Token CSRF </w:t>
        </w:r>
        <w:proofErr w:type="spellStart"/>
        <w:r w:rsidRPr="00737C28">
          <w:rPr>
            <w:sz w:val="24"/>
            <w:szCs w:val="24"/>
          </w:rPr>
          <w:t>ini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dihasilkan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secara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otomatis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untuk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setiap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pengguna</w:t>
        </w:r>
        <w:proofErr w:type="spellEnd"/>
        <w:r w:rsidRPr="00737C28">
          <w:rPr>
            <w:sz w:val="24"/>
            <w:szCs w:val="24"/>
          </w:rPr>
          <w:t xml:space="preserve">. Token </w:t>
        </w:r>
        <w:proofErr w:type="spellStart"/>
        <w:r w:rsidRPr="00737C28">
          <w:rPr>
            <w:sz w:val="24"/>
            <w:szCs w:val="24"/>
          </w:rPr>
          <w:t>ini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tidak</w:t>
        </w:r>
        <w:proofErr w:type="spellEnd"/>
        <w:r w:rsidRPr="00737C28">
          <w:rPr>
            <w:sz w:val="24"/>
            <w:szCs w:val="24"/>
          </w:rPr>
          <w:t xml:space="preserve"> lain </w:t>
        </w:r>
        <w:proofErr w:type="spellStart"/>
        <w:r w:rsidRPr="00737C28">
          <w:rPr>
            <w:sz w:val="24"/>
            <w:szCs w:val="24"/>
          </w:rPr>
          <w:t>adalah</w:t>
        </w:r>
        <w:proofErr w:type="spellEnd"/>
        <w:r w:rsidRPr="00737C28">
          <w:rPr>
            <w:sz w:val="24"/>
            <w:szCs w:val="24"/>
          </w:rPr>
          <w:t xml:space="preserve"> string </w:t>
        </w:r>
        <w:proofErr w:type="spellStart"/>
        <w:r w:rsidRPr="00737C28">
          <w:rPr>
            <w:sz w:val="24"/>
            <w:szCs w:val="24"/>
          </w:rPr>
          <w:t>acak</w:t>
        </w:r>
        <w:proofErr w:type="spellEnd"/>
        <w:r w:rsidRPr="00737C28">
          <w:rPr>
            <w:spacing w:val="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>yang</w:t>
        </w:r>
        <w:r w:rsidRPr="00737C28">
          <w:rPr>
            <w:spacing w:val="2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dikelola</w:t>
        </w:r>
        <w:proofErr w:type="spellEnd"/>
        <w:r w:rsidRPr="00737C28">
          <w:rPr>
            <w:spacing w:val="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>oleh</w:t>
        </w:r>
        <w:r w:rsidRPr="00737C28">
          <w:rPr>
            <w:spacing w:val="1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aplikasi</w:t>
        </w:r>
        <w:proofErr w:type="spellEnd"/>
        <w:r w:rsidRPr="00737C28">
          <w:rPr>
            <w:spacing w:val="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>Laravel</w:t>
        </w:r>
        <w:r w:rsidRPr="00737C28">
          <w:rPr>
            <w:spacing w:val="1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untuk</w:t>
        </w:r>
        <w:proofErr w:type="spellEnd"/>
        <w:r w:rsidRPr="00737C28">
          <w:rPr>
            <w:spacing w:val="2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memverifikasi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permintaan</w:t>
        </w:r>
        <w:proofErr w:type="spellEnd"/>
        <w:r w:rsidRPr="00737C28">
          <w:rPr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pengguna</w:t>
        </w:r>
        <w:proofErr w:type="spellEnd"/>
        <w:r w:rsidRPr="00737C28">
          <w:rPr>
            <w:sz w:val="24"/>
            <w:szCs w:val="24"/>
          </w:rPr>
          <w:t>.</w:t>
        </w:r>
      </w:hyperlink>
    </w:p>
    <w:p w14:paraId="5588230F" w14:textId="77777777" w:rsidR="001F7F89" w:rsidRPr="00737C28" w:rsidRDefault="001F7F89" w:rsidP="00737C28">
      <w:pPr>
        <w:spacing w:before="5" w:line="360" w:lineRule="auto"/>
        <w:rPr>
          <w:sz w:val="14"/>
          <w:szCs w:val="14"/>
        </w:rPr>
      </w:pPr>
    </w:p>
    <w:p w14:paraId="55882310" w14:textId="77777777" w:rsidR="001F7F89" w:rsidRPr="00737C28" w:rsidRDefault="008B4DBB" w:rsidP="00D7155F">
      <w:pPr>
        <w:spacing w:line="360" w:lineRule="auto"/>
        <w:ind w:left="924"/>
      </w:pPr>
      <w:r>
        <w:pict w14:anchorId="558823B8">
          <v:shape id="_x0000_i1030" type="#_x0000_t75" style="width:329.25pt;height:35.25pt">
            <v:imagedata r:id="rId24" o:title=""/>
          </v:shape>
        </w:pict>
      </w:r>
    </w:p>
    <w:p w14:paraId="55882311" w14:textId="77777777" w:rsidR="001F7F89" w:rsidRPr="00737C28" w:rsidRDefault="001F7F89" w:rsidP="00737C28">
      <w:pPr>
        <w:spacing w:before="9" w:line="360" w:lineRule="auto"/>
        <w:rPr>
          <w:sz w:val="13"/>
          <w:szCs w:val="13"/>
        </w:rPr>
      </w:pPr>
    </w:p>
    <w:p w14:paraId="55882312" w14:textId="77777777" w:rsidR="001F7F89" w:rsidRPr="00737C28" w:rsidRDefault="00D7155F" w:rsidP="00D7155F">
      <w:pPr>
        <w:pStyle w:val="ListParagraph"/>
        <w:spacing w:line="360" w:lineRule="auto"/>
        <w:ind w:left="924" w:firstLine="567"/>
        <w:jc w:val="both"/>
        <w:rPr>
          <w:sz w:val="24"/>
          <w:szCs w:val="24"/>
        </w:rPr>
      </w:pPr>
      <w:proofErr w:type="spellStart"/>
      <w:r w:rsidRPr="00737C28">
        <w:rPr>
          <w:sz w:val="24"/>
          <w:szCs w:val="24"/>
        </w:rPr>
        <w:t>Selanjutnya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Kita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coba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tambahkan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di </w:t>
      </w:r>
      <w:proofErr w:type="spellStart"/>
      <w:r w:rsidRPr="00737C28">
        <w:rPr>
          <w:sz w:val="24"/>
          <w:szCs w:val="24"/>
        </w:rPr>
        <w:t>halaman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tambah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</w:p>
    <w:p w14:paraId="55882313" w14:textId="77777777" w:rsidR="001F7F89" w:rsidRPr="00737C28" w:rsidRDefault="001F7F89" w:rsidP="00737C28">
      <w:pPr>
        <w:spacing w:line="360" w:lineRule="auto"/>
      </w:pPr>
    </w:p>
    <w:p w14:paraId="55882314" w14:textId="77777777" w:rsidR="001F7F89" w:rsidRPr="00737C28" w:rsidRDefault="001F7F89" w:rsidP="00737C28">
      <w:pPr>
        <w:spacing w:before="8" w:line="360" w:lineRule="auto"/>
        <w:rPr>
          <w:sz w:val="28"/>
          <w:szCs w:val="28"/>
        </w:rPr>
      </w:pPr>
    </w:p>
    <w:p w14:paraId="55882316" w14:textId="6A8EE6FF" w:rsidR="001F7F89" w:rsidRPr="00737C28" w:rsidRDefault="008B4DBB" w:rsidP="00D7155F">
      <w:pPr>
        <w:spacing w:line="360" w:lineRule="auto"/>
        <w:ind w:left="924"/>
      </w:pPr>
      <w:r>
        <w:lastRenderedPageBreak/>
        <w:pict w14:anchorId="558823B9">
          <v:shape id="_x0000_i1031" type="#_x0000_t75" style="width:365.25pt;height:141.75pt">
            <v:imagedata r:id="rId25" o:title=""/>
          </v:shape>
        </w:pict>
      </w:r>
    </w:p>
    <w:p w14:paraId="55882317" w14:textId="77777777" w:rsidR="001F7F89" w:rsidRPr="00737C28" w:rsidRDefault="001F7F89" w:rsidP="00737C28">
      <w:pPr>
        <w:spacing w:before="12" w:line="360" w:lineRule="auto"/>
        <w:rPr>
          <w:sz w:val="26"/>
          <w:szCs w:val="26"/>
        </w:rPr>
      </w:pPr>
    </w:p>
    <w:p w14:paraId="55882318" w14:textId="77777777" w:rsidR="001F7F89" w:rsidRPr="00737C28" w:rsidRDefault="008B4DBB" w:rsidP="00737C28">
      <w:pPr>
        <w:spacing w:line="360" w:lineRule="auto"/>
        <w:ind w:left="618"/>
      </w:pPr>
      <w:r>
        <w:pict w14:anchorId="558823BA">
          <v:shape id="_x0000_i1032" type="#_x0000_t75" style="width:392.25pt;height:153pt">
            <v:imagedata r:id="rId26" o:title=""/>
          </v:shape>
        </w:pict>
      </w:r>
    </w:p>
    <w:p w14:paraId="55882319" w14:textId="77777777" w:rsidR="001F7F89" w:rsidRPr="00737C28" w:rsidRDefault="001F7F89" w:rsidP="00737C28">
      <w:pPr>
        <w:spacing w:before="8" w:line="360" w:lineRule="auto"/>
        <w:rPr>
          <w:sz w:val="13"/>
          <w:szCs w:val="13"/>
        </w:rPr>
      </w:pPr>
    </w:p>
    <w:p w14:paraId="5588231F" w14:textId="5E231AF8" w:rsidR="001F7F89" w:rsidRPr="00B843E1" w:rsidRDefault="00D7155F" w:rsidP="00B843E1">
      <w:pPr>
        <w:pStyle w:val="ListParagraph"/>
        <w:numPr>
          <w:ilvl w:val="1"/>
          <w:numId w:val="13"/>
        </w:numPr>
        <w:spacing w:before="29" w:line="360" w:lineRule="auto"/>
        <w:rPr>
          <w:sz w:val="24"/>
          <w:szCs w:val="24"/>
        </w:rPr>
      </w:pPr>
      <w:r w:rsidRPr="00D7155F">
        <w:rPr>
          <w:b/>
          <w:sz w:val="24"/>
          <w:szCs w:val="24"/>
        </w:rPr>
        <w:t>Langkah-</w:t>
      </w:r>
      <w:proofErr w:type="spellStart"/>
      <w:r w:rsidRPr="00D7155F">
        <w:rPr>
          <w:b/>
          <w:sz w:val="24"/>
          <w:szCs w:val="24"/>
        </w:rPr>
        <w:t>langkah</w:t>
      </w:r>
      <w:proofErr w:type="spellEnd"/>
      <w:r w:rsidRPr="00D7155F">
        <w:rPr>
          <w:b/>
          <w:spacing w:val="-1"/>
          <w:sz w:val="24"/>
          <w:szCs w:val="24"/>
        </w:rPr>
        <w:t xml:space="preserve"> </w:t>
      </w:r>
      <w:r w:rsidRPr="00D7155F">
        <w:rPr>
          <w:b/>
          <w:sz w:val="24"/>
          <w:szCs w:val="24"/>
        </w:rPr>
        <w:t>Proses</w:t>
      </w:r>
      <w:r w:rsidRPr="00D7155F">
        <w:rPr>
          <w:b/>
          <w:spacing w:val="-1"/>
          <w:sz w:val="24"/>
          <w:szCs w:val="24"/>
        </w:rPr>
        <w:t xml:space="preserve"> </w:t>
      </w:r>
      <w:r w:rsidRPr="00D7155F">
        <w:rPr>
          <w:b/>
          <w:sz w:val="24"/>
          <w:szCs w:val="24"/>
        </w:rPr>
        <w:t>Method Edit ()</w:t>
      </w:r>
    </w:p>
    <w:p w14:paraId="55882321" w14:textId="03D95529" w:rsidR="001F7F89" w:rsidRPr="00D7155F" w:rsidRDefault="00D7155F" w:rsidP="00D7155F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>Method</w:t>
      </w:r>
      <w:r w:rsidRPr="00737C28">
        <w:rPr>
          <w:spacing w:val="25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pacing w:val="25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digunakan</w:t>
      </w:r>
      <w:proofErr w:type="spellEnd"/>
      <w:r w:rsidRPr="00737C28">
        <w:rPr>
          <w:spacing w:val="25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pacing w:val="25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menampilkan</w:t>
      </w:r>
      <w:proofErr w:type="spellEnd"/>
      <w:r w:rsidRPr="00737C28">
        <w:rPr>
          <w:spacing w:val="24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25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25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pacing w:val="25"/>
          <w:sz w:val="24"/>
          <w:szCs w:val="24"/>
        </w:rPr>
        <w:t xml:space="preserve"> </w:t>
      </w:r>
      <w:r w:rsidRPr="00737C28">
        <w:rPr>
          <w:sz w:val="24"/>
          <w:szCs w:val="24"/>
        </w:rPr>
        <w:t>di</w:t>
      </w:r>
      <w:r w:rsidRPr="00737C28">
        <w:rPr>
          <w:spacing w:val="25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edit </w:t>
      </w:r>
      <w:proofErr w:type="spellStart"/>
      <w:r w:rsidRPr="00737C28">
        <w:rPr>
          <w:sz w:val="24"/>
          <w:szCs w:val="24"/>
        </w:rPr>
        <w:t>ke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sebuah</w:t>
      </w:r>
      <w:proofErr w:type="spellEnd"/>
      <w:r w:rsidRPr="00737C28">
        <w:rPr>
          <w:sz w:val="24"/>
          <w:szCs w:val="24"/>
        </w:rPr>
        <w:t xml:space="preserve"> form, </w:t>
      </w:r>
      <w:proofErr w:type="spellStart"/>
      <w:r w:rsidRPr="00737C28">
        <w:rPr>
          <w:sz w:val="24"/>
          <w:szCs w:val="24"/>
        </w:rPr>
        <w:t>Perhatikan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gambar</w:t>
      </w:r>
      <w:proofErr w:type="spellEnd"/>
      <w:r w:rsidRPr="00737C28">
        <w:rPr>
          <w:sz w:val="24"/>
          <w:szCs w:val="24"/>
        </w:rPr>
        <w:t xml:space="preserve"> di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bawah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adalah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contoh</w:t>
      </w:r>
      <w:proofErr w:type="spellEnd"/>
      <w:r w:rsidRPr="00737C28">
        <w:rPr>
          <w:sz w:val="24"/>
          <w:szCs w:val="24"/>
        </w:rPr>
        <w:t xml:space="preserve"> method </w:t>
      </w:r>
      <w:proofErr w:type="gramStart"/>
      <w:r w:rsidRPr="00737C28">
        <w:rPr>
          <w:sz w:val="24"/>
          <w:szCs w:val="24"/>
        </w:rPr>
        <w:t>edit(</w:t>
      </w:r>
      <w:proofErr w:type="gramEnd"/>
      <w:r w:rsidRPr="00737C28">
        <w:rPr>
          <w:sz w:val="24"/>
          <w:szCs w:val="24"/>
        </w:rPr>
        <w:t xml:space="preserve">), Kita </w:t>
      </w:r>
      <w:proofErr w:type="spellStart"/>
      <w:r w:rsidRPr="00737C28">
        <w:rPr>
          <w:sz w:val="24"/>
          <w:szCs w:val="24"/>
        </w:rPr>
        <w:t>memliki</w:t>
      </w:r>
      <w:proofErr w:type="spellEnd"/>
      <w:r w:rsidRPr="00737C28">
        <w:rPr>
          <w:sz w:val="24"/>
          <w:szCs w:val="24"/>
        </w:rPr>
        <w:t xml:space="preserve"> parameter</w:t>
      </w:r>
      <w:r w:rsidRPr="00737C28">
        <w:rPr>
          <w:spacing w:val="4"/>
          <w:sz w:val="24"/>
          <w:szCs w:val="24"/>
        </w:rPr>
        <w:t xml:space="preserve"> </w:t>
      </w:r>
      <w:proofErr w:type="spellStart"/>
      <w:r w:rsidRPr="00737C28">
        <w:rPr>
          <w:b/>
          <w:sz w:val="24"/>
          <w:szCs w:val="24"/>
        </w:rPr>
        <w:t>Mahasiswa</w:t>
      </w:r>
      <w:proofErr w:type="spellEnd"/>
      <w:r w:rsidRPr="00737C28">
        <w:rPr>
          <w:b/>
          <w:sz w:val="24"/>
          <w:szCs w:val="24"/>
        </w:rPr>
        <w:t xml:space="preserve"> $</w:t>
      </w:r>
      <w:proofErr w:type="spellStart"/>
      <w:r w:rsidRPr="00737C28">
        <w:rPr>
          <w:b/>
          <w:sz w:val="24"/>
          <w:szCs w:val="24"/>
        </w:rPr>
        <w:t>mahasiswa</w:t>
      </w:r>
      <w:proofErr w:type="spellEnd"/>
      <w:r w:rsidRPr="00737C28">
        <w:rPr>
          <w:b/>
          <w:sz w:val="24"/>
          <w:szCs w:val="24"/>
        </w:rPr>
        <w:t>,</w:t>
      </w:r>
      <w:r w:rsidRPr="00737C28">
        <w:rPr>
          <w:b/>
          <w:spacing w:val="2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artinya</w:t>
      </w:r>
      <w:proofErr w:type="spellEnd"/>
      <w:r w:rsidRPr="00737C28">
        <w:rPr>
          <w:sz w:val="24"/>
          <w:szCs w:val="24"/>
        </w:rPr>
        <w:t xml:space="preserve"> parameter </w:t>
      </w:r>
      <w:proofErr w:type="spellStart"/>
      <w:r w:rsidRPr="00737C28">
        <w:rPr>
          <w:sz w:val="24"/>
          <w:szCs w:val="24"/>
        </w:rPr>
        <w:t>tersebut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adalah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Model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di</w:t>
      </w:r>
      <w:r w:rsidRPr="00737C28">
        <w:rPr>
          <w:spacing w:val="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ambil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datanya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sesuai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ID yang di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z w:val="24"/>
          <w:szCs w:val="24"/>
        </w:rPr>
        <w:t xml:space="preserve"> URL, </w:t>
      </w:r>
      <w:proofErr w:type="spellStart"/>
      <w:r w:rsidRPr="00737C28">
        <w:rPr>
          <w:sz w:val="24"/>
          <w:szCs w:val="24"/>
        </w:rPr>
        <w:t>teknik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biasnya</w:t>
      </w:r>
      <w:proofErr w:type="spellEnd"/>
      <w:r w:rsidRPr="00737C28">
        <w:rPr>
          <w:sz w:val="24"/>
          <w:szCs w:val="24"/>
        </w:rPr>
        <w:t xml:space="preserve"> di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sebut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“</w:t>
      </w:r>
      <w:r w:rsidRPr="00737C28">
        <w:rPr>
          <w:i/>
          <w:sz w:val="24"/>
          <w:szCs w:val="24"/>
        </w:rPr>
        <w:t>Model Injection</w:t>
      </w:r>
      <w:r w:rsidRPr="00737C28">
        <w:rPr>
          <w:sz w:val="24"/>
          <w:szCs w:val="24"/>
        </w:rPr>
        <w:t xml:space="preserve">” </w:t>
      </w:r>
      <w:proofErr w:type="spellStart"/>
      <w:r w:rsidRPr="00737C28">
        <w:rPr>
          <w:sz w:val="24"/>
          <w:szCs w:val="24"/>
        </w:rPr>
        <w:t>atau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pacing w:val="1"/>
          <w:sz w:val="24"/>
          <w:szCs w:val="24"/>
        </w:rPr>
        <w:t>“</w:t>
      </w:r>
      <w:r w:rsidRPr="00737C28">
        <w:rPr>
          <w:i/>
          <w:sz w:val="24"/>
          <w:szCs w:val="24"/>
        </w:rPr>
        <w:t>Dependency</w:t>
      </w:r>
      <w:r w:rsidRPr="00737C28">
        <w:rPr>
          <w:i/>
          <w:spacing w:val="-1"/>
          <w:sz w:val="24"/>
          <w:szCs w:val="24"/>
        </w:rPr>
        <w:t xml:space="preserve"> </w:t>
      </w:r>
      <w:r w:rsidRPr="00737C28">
        <w:rPr>
          <w:i/>
          <w:sz w:val="24"/>
          <w:szCs w:val="24"/>
        </w:rPr>
        <w:t>Injectio</w:t>
      </w:r>
      <w:r w:rsidRPr="00737C28">
        <w:rPr>
          <w:i/>
          <w:spacing w:val="1"/>
          <w:sz w:val="24"/>
          <w:szCs w:val="24"/>
        </w:rPr>
        <w:t>n</w:t>
      </w:r>
      <w:r w:rsidRPr="00737C28">
        <w:rPr>
          <w:sz w:val="24"/>
          <w:szCs w:val="24"/>
        </w:rPr>
        <w:t>”.</w:t>
      </w:r>
    </w:p>
    <w:p w14:paraId="55882323" w14:textId="16CB777B" w:rsidR="001F7F89" w:rsidRPr="00D7155F" w:rsidRDefault="00D7155F" w:rsidP="00D7155F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proofErr w:type="spellStart"/>
      <w:r w:rsidRPr="00737C28">
        <w:rPr>
          <w:sz w:val="24"/>
          <w:szCs w:val="24"/>
        </w:rPr>
        <w:t>Setelah</w:t>
      </w:r>
      <w:proofErr w:type="spellEnd"/>
      <w:r w:rsidRPr="00737C28">
        <w:rPr>
          <w:sz w:val="24"/>
          <w:szCs w:val="24"/>
        </w:rPr>
        <w:t xml:space="preserve"> data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tersebut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di</w:t>
      </w:r>
      <w:r w:rsidRPr="00737C28">
        <w:rPr>
          <w:spacing w:val="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dapatkan</w:t>
      </w:r>
      <w:proofErr w:type="spellEnd"/>
      <w:r w:rsidRPr="00737C28">
        <w:rPr>
          <w:sz w:val="24"/>
          <w:szCs w:val="24"/>
        </w:rPr>
        <w:t>,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maka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di</w:t>
      </w:r>
      <w:r w:rsidRPr="00737C28">
        <w:rPr>
          <w:spacing w:val="2"/>
          <w:sz w:val="24"/>
          <w:szCs w:val="24"/>
        </w:rPr>
        <w:t xml:space="preserve"> </w:t>
      </w:r>
      <w:r w:rsidRPr="00737C28">
        <w:rPr>
          <w:sz w:val="24"/>
          <w:szCs w:val="24"/>
        </w:rPr>
        <w:t>parsing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</w:t>
      </w:r>
      <w:proofErr w:type="spellEnd"/>
      <w:r w:rsidRPr="00737C28">
        <w:rPr>
          <w:spacing w:val="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view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z w:val="24"/>
          <w:szCs w:val="24"/>
        </w:rPr>
        <w:t>/</w:t>
      </w:r>
      <w:proofErr w:type="spellStart"/>
      <w:r w:rsidRPr="00737C28">
        <w:rPr>
          <w:sz w:val="24"/>
          <w:szCs w:val="24"/>
        </w:rPr>
        <w:t>edit.blade.php</w:t>
      </w:r>
      <w:proofErr w:type="spellEnd"/>
      <w:r w:rsidRPr="00737C28">
        <w:rPr>
          <w:spacing w:val="-3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menggunakan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helper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compact.</w:t>
      </w:r>
    </w:p>
    <w:p w14:paraId="55882324" w14:textId="77777777" w:rsidR="001F7F89" w:rsidRPr="00737C28" w:rsidRDefault="008B4DBB" w:rsidP="00D7155F">
      <w:pPr>
        <w:spacing w:line="360" w:lineRule="auto"/>
        <w:ind w:left="357"/>
      </w:pPr>
      <w:r>
        <w:pict w14:anchorId="558823BB">
          <v:shape id="_x0000_i1033" type="#_x0000_t75" style="width:358.5pt;height:80.25pt">
            <v:imagedata r:id="rId27" o:title=""/>
          </v:shape>
        </w:pict>
      </w:r>
    </w:p>
    <w:p w14:paraId="55882325" w14:textId="77777777" w:rsidR="001F7F89" w:rsidRPr="00737C28" w:rsidRDefault="001F7F89" w:rsidP="00737C28">
      <w:pPr>
        <w:spacing w:before="1" w:line="360" w:lineRule="auto"/>
        <w:rPr>
          <w:sz w:val="14"/>
          <w:szCs w:val="14"/>
        </w:rPr>
      </w:pPr>
    </w:p>
    <w:p w14:paraId="5588232A" w14:textId="37FB95D0" w:rsidR="001F7F89" w:rsidRPr="00737C28" w:rsidRDefault="00D7155F" w:rsidP="00D7155F">
      <w:pPr>
        <w:pStyle w:val="ListParagraph"/>
        <w:spacing w:line="360" w:lineRule="auto"/>
        <w:ind w:left="357" w:firstLine="567"/>
        <w:jc w:val="both"/>
        <w:rPr>
          <w:sz w:val="12"/>
          <w:szCs w:val="12"/>
        </w:rPr>
      </w:pPr>
      <w:proofErr w:type="spellStart"/>
      <w:r w:rsidRPr="00737C28">
        <w:rPr>
          <w:sz w:val="24"/>
          <w:szCs w:val="24"/>
        </w:rPr>
        <w:lastRenderedPageBreak/>
        <w:t>Selanjutnya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z w:val="24"/>
          <w:szCs w:val="24"/>
        </w:rPr>
        <w:t xml:space="preserve"> view </w:t>
      </w:r>
      <w:proofErr w:type="spellStart"/>
      <w:r w:rsidRPr="00737C28">
        <w:rPr>
          <w:sz w:val="24"/>
          <w:szCs w:val="24"/>
        </w:rPr>
        <w:t>editnya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buka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folder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z w:val="24"/>
          <w:szCs w:val="24"/>
        </w:rPr>
        <w:t xml:space="preserve"> dan </w:t>
      </w:r>
      <w:proofErr w:type="spellStart"/>
      <w:r w:rsidRPr="00737C28">
        <w:rPr>
          <w:sz w:val="24"/>
          <w:szCs w:val="24"/>
        </w:rPr>
        <w:t>buat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file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edit.blade.php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tambahkan</w:t>
      </w:r>
      <w:proofErr w:type="spellEnd"/>
      <w:r w:rsidRPr="00737C28">
        <w:rPr>
          <w:sz w:val="24"/>
          <w:szCs w:val="24"/>
        </w:rPr>
        <w:t xml:space="preserve"> </w:t>
      </w:r>
      <w:hyperlink r:id="rId28">
        <w:r w:rsidRPr="00737C28">
          <w:rPr>
            <w:sz w:val="24"/>
            <w:szCs w:val="24"/>
          </w:rPr>
          <w:t xml:space="preserve">@method(“PUT”) </w:t>
        </w:r>
        <w:proofErr w:type="spellStart"/>
        <w:r w:rsidRPr="00737C28">
          <w:rPr>
            <w:sz w:val="24"/>
            <w:szCs w:val="24"/>
          </w:rPr>
          <w:t>karna</w:t>
        </w:r>
        <w:proofErr w:type="spellEnd"/>
        <w:r w:rsidRPr="00737C28">
          <w:rPr>
            <w:spacing w:val="1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untuk</w:t>
        </w:r>
        <w:proofErr w:type="spellEnd"/>
        <w:r w:rsidRPr="00737C28">
          <w:rPr>
            <w:spacing w:val="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 xml:space="preserve">update </w:t>
        </w:r>
        <w:proofErr w:type="spellStart"/>
        <w:r w:rsidRPr="00737C28">
          <w:rPr>
            <w:sz w:val="24"/>
            <w:szCs w:val="24"/>
          </w:rPr>
          <w:t>laravel</w:t>
        </w:r>
        <w:proofErr w:type="spellEnd"/>
        <w:r w:rsidRPr="00737C28">
          <w:rPr>
            <w:spacing w:val="-1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tidak</w:t>
        </w:r>
        <w:proofErr w:type="spellEnd"/>
        <w:r w:rsidRPr="00737C28">
          <w:rPr>
            <w:spacing w:val="-1"/>
            <w:sz w:val="24"/>
            <w:szCs w:val="24"/>
          </w:rPr>
          <w:t xml:space="preserve"> </w:t>
        </w:r>
        <w:proofErr w:type="spellStart"/>
        <w:r w:rsidRPr="00737C28">
          <w:rPr>
            <w:sz w:val="24"/>
            <w:szCs w:val="24"/>
          </w:rPr>
          <w:t>mendukung</w:t>
        </w:r>
        <w:proofErr w:type="spellEnd"/>
        <w:r w:rsidRPr="00737C28">
          <w:rPr>
            <w:sz w:val="24"/>
            <w:szCs w:val="24"/>
          </w:rPr>
          <w:t xml:space="preserve"> method</w:t>
        </w:r>
        <w:r w:rsidRPr="00737C28">
          <w:rPr>
            <w:spacing w:val="-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>POST</w:t>
        </w:r>
      </w:hyperlink>
    </w:p>
    <w:p w14:paraId="5588232B" w14:textId="77777777" w:rsidR="001F7F89" w:rsidRPr="00737C28" w:rsidRDefault="008B4DBB" w:rsidP="00D7155F">
      <w:pPr>
        <w:spacing w:line="360" w:lineRule="auto"/>
        <w:ind w:left="357"/>
      </w:pPr>
      <w:r>
        <w:pict w14:anchorId="558823BC">
          <v:shape id="_x0000_i1034" type="#_x0000_t75" style="width:378pt;height:139.5pt">
            <v:imagedata r:id="rId29" o:title=""/>
          </v:shape>
        </w:pict>
      </w:r>
    </w:p>
    <w:p w14:paraId="5588232C" w14:textId="77777777" w:rsidR="001F7F89" w:rsidRPr="00737C28" w:rsidRDefault="001F7F89" w:rsidP="00737C28">
      <w:pPr>
        <w:spacing w:before="10" w:line="360" w:lineRule="auto"/>
        <w:rPr>
          <w:sz w:val="10"/>
          <w:szCs w:val="10"/>
        </w:rPr>
      </w:pPr>
    </w:p>
    <w:p w14:paraId="5588232D" w14:textId="77777777" w:rsidR="001F7F89" w:rsidRPr="00737C28" w:rsidRDefault="00D7155F" w:rsidP="00D7155F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proofErr w:type="spellStart"/>
      <w:r w:rsidRPr="00737C28">
        <w:rPr>
          <w:sz w:val="24"/>
          <w:szCs w:val="24"/>
        </w:rPr>
        <w:t>Setelah</w:t>
      </w:r>
      <w:proofErr w:type="spellEnd"/>
      <w:r w:rsidRPr="00737C28">
        <w:rPr>
          <w:spacing w:val="35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itu</w:t>
      </w:r>
      <w:proofErr w:type="spellEnd"/>
      <w:r w:rsidRPr="00737C28">
        <w:rPr>
          <w:spacing w:val="3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tambahkan</w:t>
      </w:r>
      <w:proofErr w:type="spellEnd"/>
      <w:r w:rsidRPr="00737C28">
        <w:rPr>
          <w:spacing w:val="35"/>
          <w:sz w:val="24"/>
          <w:szCs w:val="24"/>
        </w:rPr>
        <w:t xml:space="preserve"> </w:t>
      </w:r>
      <w:r w:rsidRPr="00737C28">
        <w:rPr>
          <w:sz w:val="24"/>
          <w:szCs w:val="24"/>
        </w:rPr>
        <w:t>route</w:t>
      </w:r>
      <w:r w:rsidRPr="00737C28">
        <w:rPr>
          <w:spacing w:val="3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pacing w:val="3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menuju</w:t>
      </w:r>
      <w:proofErr w:type="spellEnd"/>
      <w:r w:rsidRPr="00737C28">
        <w:rPr>
          <w:spacing w:val="36"/>
          <w:sz w:val="24"/>
          <w:szCs w:val="24"/>
        </w:rPr>
        <w:t xml:space="preserve"> </w:t>
      </w:r>
      <w:r w:rsidRPr="00737C28">
        <w:rPr>
          <w:sz w:val="24"/>
          <w:szCs w:val="24"/>
        </w:rPr>
        <w:t>file</w:t>
      </w:r>
      <w:r w:rsidRPr="00737C28">
        <w:rPr>
          <w:spacing w:val="36"/>
          <w:sz w:val="24"/>
          <w:szCs w:val="24"/>
        </w:rPr>
        <w:t xml:space="preserve"> </w:t>
      </w:r>
      <w:r w:rsidRPr="00737C28">
        <w:rPr>
          <w:sz w:val="24"/>
          <w:szCs w:val="24"/>
        </w:rPr>
        <w:t>edit</w:t>
      </w:r>
      <w:r w:rsidRPr="00737C28">
        <w:rPr>
          <w:spacing w:val="3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tersebut</w:t>
      </w:r>
      <w:proofErr w:type="spellEnd"/>
      <w:r w:rsidRPr="00737C28">
        <w:rPr>
          <w:spacing w:val="36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buka</w:t>
      </w:r>
      <w:proofErr w:type="spellEnd"/>
      <w:r w:rsidRPr="00737C28">
        <w:rPr>
          <w:spacing w:val="37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folder </w:t>
      </w:r>
      <w:proofErr w:type="spellStart"/>
      <w:r w:rsidRPr="00737C28">
        <w:rPr>
          <w:sz w:val="24"/>
          <w:szCs w:val="24"/>
        </w:rPr>
        <w:t>mahasisa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dan </w:t>
      </w:r>
      <w:proofErr w:type="spellStart"/>
      <w:r w:rsidRPr="00737C28">
        <w:rPr>
          <w:sz w:val="24"/>
          <w:szCs w:val="24"/>
        </w:rPr>
        <w:t>buka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index.blade.php</w:t>
      </w:r>
      <w:proofErr w:type="spellEnd"/>
      <w:r w:rsidRPr="00737C28">
        <w:rPr>
          <w:sz w:val="24"/>
          <w:szCs w:val="24"/>
        </w:rPr>
        <w:t>.</w:t>
      </w:r>
    </w:p>
    <w:p w14:paraId="5588232E" w14:textId="77777777" w:rsidR="001F7F89" w:rsidRPr="00737C28" w:rsidRDefault="008B4DBB" w:rsidP="00D7155F">
      <w:pPr>
        <w:spacing w:before="65" w:line="360" w:lineRule="auto"/>
        <w:ind w:left="357"/>
      </w:pPr>
      <w:r>
        <w:pict w14:anchorId="558823BD">
          <v:shape id="_x0000_i1035" type="#_x0000_t75" style="width:383.25pt;height:16.5pt">
            <v:imagedata r:id="rId30" o:title=""/>
          </v:shape>
        </w:pict>
      </w:r>
    </w:p>
    <w:p w14:paraId="5588232F" w14:textId="77777777" w:rsidR="001F7F89" w:rsidRPr="00737C28" w:rsidRDefault="001F7F89" w:rsidP="00737C28">
      <w:pPr>
        <w:spacing w:before="9" w:line="360" w:lineRule="auto"/>
        <w:rPr>
          <w:sz w:val="13"/>
          <w:szCs w:val="13"/>
        </w:rPr>
      </w:pPr>
    </w:p>
    <w:p w14:paraId="0F92DB40" w14:textId="77777777" w:rsidR="00D7155F" w:rsidRDefault="00D7155F" w:rsidP="00D7155F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proofErr w:type="spellStart"/>
      <w:r w:rsidRPr="00737C28">
        <w:rPr>
          <w:sz w:val="24"/>
          <w:szCs w:val="24"/>
        </w:rPr>
        <w:t>Berikut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tampilan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halaman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edit.</w:t>
      </w:r>
    </w:p>
    <w:p w14:paraId="4753AAFD" w14:textId="6028E754" w:rsidR="00B843E1" w:rsidRDefault="008B4DBB" w:rsidP="00B843E1">
      <w:pPr>
        <w:pStyle w:val="ListParagraph"/>
        <w:spacing w:line="360" w:lineRule="auto"/>
        <w:ind w:left="357" w:firstLine="567"/>
        <w:jc w:val="both"/>
      </w:pPr>
      <w:r>
        <w:pict w14:anchorId="558823BE">
          <v:shape id="_x0000_i1036" type="#_x0000_t75" style="width:372pt;height:213.75pt">
            <v:imagedata r:id="rId31" o:title=""/>
          </v:shape>
        </w:pict>
      </w:r>
    </w:p>
    <w:p w14:paraId="4A6BEC82" w14:textId="1C69973D" w:rsidR="00B843E1" w:rsidRPr="00B843E1" w:rsidRDefault="00B843E1" w:rsidP="00B843E1">
      <w:pPr>
        <w:pStyle w:val="ListParagraph"/>
        <w:numPr>
          <w:ilvl w:val="1"/>
          <w:numId w:val="13"/>
        </w:numPr>
        <w:spacing w:line="360" w:lineRule="auto"/>
        <w:jc w:val="both"/>
        <w:rPr>
          <w:b/>
          <w:bCs/>
          <w:sz w:val="24"/>
          <w:szCs w:val="24"/>
        </w:rPr>
      </w:pPr>
      <w:r w:rsidRPr="00B843E1">
        <w:rPr>
          <w:b/>
          <w:bCs/>
          <w:sz w:val="24"/>
          <w:szCs w:val="24"/>
        </w:rPr>
        <w:t>Langkah-Langkah Proses Method Update ()</w:t>
      </w:r>
    </w:p>
    <w:p w14:paraId="55882337" w14:textId="08C819CC" w:rsidR="001F7F89" w:rsidRPr="00737C28" w:rsidRDefault="00D7155F" w:rsidP="00B843E1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  <w:sectPr w:rsidR="001F7F89" w:rsidRPr="00737C28" w:rsidSect="00D7155F">
          <w:pgSz w:w="11920" w:h="16840"/>
          <w:pgMar w:top="2268" w:right="1701" w:bottom="1701" w:left="2268" w:header="0" w:footer="1395" w:gutter="0"/>
          <w:cols w:space="720"/>
          <w:docGrid w:linePitch="272"/>
        </w:sectPr>
      </w:pPr>
      <w:r w:rsidRPr="00737C28">
        <w:rPr>
          <w:sz w:val="24"/>
          <w:szCs w:val="24"/>
        </w:rPr>
        <w:t>Method</w:t>
      </w:r>
      <w:r w:rsidRPr="00737C28">
        <w:rPr>
          <w:spacing w:val="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pacing w:val="4"/>
          <w:sz w:val="24"/>
          <w:szCs w:val="24"/>
        </w:rPr>
        <w:t xml:space="preserve"> </w:t>
      </w:r>
      <w:r w:rsidRPr="00737C28">
        <w:rPr>
          <w:sz w:val="24"/>
          <w:szCs w:val="24"/>
        </w:rPr>
        <w:t>di</w:t>
      </w:r>
      <w:r w:rsidRPr="00737C28">
        <w:rPr>
          <w:spacing w:val="5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gunakan</w:t>
      </w:r>
      <w:proofErr w:type="spellEnd"/>
      <w:r w:rsidRPr="00737C28">
        <w:rPr>
          <w:spacing w:val="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pacing w:val="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memproses</w:t>
      </w:r>
      <w:proofErr w:type="spellEnd"/>
      <w:r w:rsidRPr="00737C28">
        <w:rPr>
          <w:spacing w:val="4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4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4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pacing w:val="4"/>
          <w:sz w:val="24"/>
          <w:szCs w:val="24"/>
        </w:rPr>
        <w:t xml:space="preserve"> </w:t>
      </w:r>
      <w:r w:rsidRPr="00737C28">
        <w:rPr>
          <w:sz w:val="24"/>
          <w:szCs w:val="24"/>
        </w:rPr>
        <w:t>di</w:t>
      </w:r>
      <w:r w:rsidRPr="00737C28">
        <w:rPr>
          <w:spacing w:val="5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update. Di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method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pertama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lakukan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validasi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terlebih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dahulu</w:t>
      </w:r>
      <w:proofErr w:type="spellEnd"/>
      <w:r w:rsidR="00B843E1">
        <w:rPr>
          <w:sz w:val="24"/>
          <w:szCs w:val="24"/>
        </w:rPr>
        <w:t>,</w:t>
      </w:r>
    </w:p>
    <w:p w14:paraId="55882339" w14:textId="77777777" w:rsidR="001F7F89" w:rsidRPr="00737C28" w:rsidRDefault="001F7F89" w:rsidP="00737C28">
      <w:pPr>
        <w:spacing w:line="360" w:lineRule="auto"/>
      </w:pPr>
    </w:p>
    <w:p w14:paraId="5588233A" w14:textId="77777777" w:rsidR="001F7F89" w:rsidRPr="00737C28" w:rsidRDefault="008B4DBB" w:rsidP="00B843E1">
      <w:pPr>
        <w:spacing w:line="360" w:lineRule="auto"/>
        <w:ind w:left="720"/>
      </w:pPr>
      <w:r>
        <w:pict w14:anchorId="558823BF">
          <v:shape id="_x0000_i1037" type="#_x0000_t75" style="width:370.5pt;height:110.25pt">
            <v:imagedata r:id="rId32" o:title=""/>
          </v:shape>
        </w:pict>
      </w:r>
    </w:p>
    <w:p w14:paraId="4020A425" w14:textId="77777777" w:rsidR="00B843E1" w:rsidRDefault="00B843E1" w:rsidP="00B843E1">
      <w:pPr>
        <w:spacing w:before="29" w:line="360" w:lineRule="auto"/>
      </w:pPr>
    </w:p>
    <w:p w14:paraId="55882340" w14:textId="0989478E" w:rsidR="001F7F89" w:rsidRPr="00B843E1" w:rsidRDefault="00D7155F" w:rsidP="000C5130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>Lalu</w:t>
      </w:r>
      <w:r w:rsidR="000C5130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pada</w:t>
      </w:r>
      <w:r w:rsidR="000C5130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form</w:t>
      </w:r>
      <w:r w:rsidR="000C5130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di</w:t>
      </w:r>
      <w:r w:rsidR="000C5130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file</w:t>
      </w:r>
      <w:r w:rsidR="000C5130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edit.blade.php</w:t>
      </w:r>
      <w:proofErr w:type="spellEnd"/>
      <w:r w:rsidR="000C5130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tambahkan</w:t>
      </w:r>
      <w:proofErr w:type="spellEnd"/>
      <w:r w:rsidR="000A4721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{{route</w:t>
      </w:r>
      <w:r w:rsidR="000C5130">
        <w:rPr>
          <w:sz w:val="24"/>
          <w:szCs w:val="24"/>
        </w:rPr>
        <w:t xml:space="preserve"> </w:t>
      </w:r>
      <w:r w:rsidRPr="00B843E1">
        <w:rPr>
          <w:sz w:val="24"/>
          <w:szCs w:val="24"/>
        </w:rPr>
        <w:t>('</w:t>
      </w:r>
      <w:proofErr w:type="spellStart"/>
      <w:proofErr w:type="gramStart"/>
      <w:r w:rsidRPr="00B843E1">
        <w:rPr>
          <w:sz w:val="24"/>
          <w:szCs w:val="24"/>
        </w:rPr>
        <w:t>mahasiswas.update</w:t>
      </w:r>
      <w:proofErr w:type="spellEnd"/>
      <w:proofErr w:type="gramEnd"/>
      <w:r w:rsidRPr="00B843E1">
        <w:rPr>
          <w:sz w:val="24"/>
          <w:szCs w:val="24"/>
        </w:rPr>
        <w:t>',</w:t>
      </w:r>
      <w:r w:rsidRPr="00B843E1">
        <w:rPr>
          <w:spacing w:val="-2"/>
          <w:sz w:val="24"/>
          <w:szCs w:val="24"/>
        </w:rPr>
        <w:t xml:space="preserve"> </w:t>
      </w:r>
      <w:r w:rsidRPr="00B843E1">
        <w:rPr>
          <w:sz w:val="24"/>
          <w:szCs w:val="24"/>
        </w:rPr>
        <w:t>$</w:t>
      </w:r>
      <w:proofErr w:type="spellStart"/>
      <w:r w:rsidRPr="00B843E1">
        <w:rPr>
          <w:sz w:val="24"/>
          <w:szCs w:val="24"/>
        </w:rPr>
        <w:t>mahasiswa</w:t>
      </w:r>
      <w:proofErr w:type="spellEnd"/>
      <w:r w:rsidRPr="00B843E1">
        <w:rPr>
          <w:sz w:val="24"/>
          <w:szCs w:val="24"/>
        </w:rPr>
        <w:t>-&gt;id)</w:t>
      </w:r>
      <w:r w:rsidRPr="00B843E1">
        <w:rPr>
          <w:spacing w:val="-2"/>
          <w:sz w:val="24"/>
          <w:szCs w:val="24"/>
        </w:rPr>
        <w:t xml:space="preserve"> </w:t>
      </w:r>
      <w:r w:rsidRPr="00B843E1">
        <w:rPr>
          <w:sz w:val="24"/>
          <w:szCs w:val="24"/>
        </w:rPr>
        <w:t>}</w:t>
      </w:r>
      <w:r w:rsidR="000A4721">
        <w:rPr>
          <w:sz w:val="24"/>
          <w:szCs w:val="24"/>
        </w:rPr>
        <w:t>}</w:t>
      </w:r>
      <w:r w:rsidRPr="00B843E1">
        <w:rPr>
          <w:sz w:val="24"/>
          <w:szCs w:val="24"/>
        </w:rPr>
        <w:t xml:space="preserve">pada </w:t>
      </w:r>
      <w:proofErr w:type="spellStart"/>
      <w:r w:rsidRPr="00B843E1">
        <w:rPr>
          <w:sz w:val="24"/>
          <w:szCs w:val="24"/>
        </w:rPr>
        <w:t>actionnya</w:t>
      </w:r>
      <w:proofErr w:type="spellEnd"/>
      <w:r w:rsidRPr="00B843E1">
        <w:rPr>
          <w:sz w:val="24"/>
          <w:szCs w:val="24"/>
        </w:rPr>
        <w:t>.</w:t>
      </w:r>
    </w:p>
    <w:p w14:paraId="55882341" w14:textId="77777777" w:rsidR="001F7F89" w:rsidRPr="00737C28" w:rsidRDefault="001F7F89" w:rsidP="000C5130">
      <w:pPr>
        <w:spacing w:line="360" w:lineRule="auto"/>
        <w:jc w:val="both"/>
        <w:rPr>
          <w:sz w:val="22"/>
          <w:szCs w:val="22"/>
        </w:rPr>
      </w:pPr>
    </w:p>
    <w:p w14:paraId="55882342" w14:textId="77777777" w:rsidR="001F7F89" w:rsidRPr="00737C28" w:rsidRDefault="008B4DBB" w:rsidP="00D451AD">
      <w:pPr>
        <w:spacing w:line="360" w:lineRule="auto"/>
        <w:ind w:left="720"/>
        <w:jc w:val="both"/>
      </w:pPr>
      <w:r>
        <w:pict w14:anchorId="558823C0">
          <v:shape id="_x0000_i1038" type="#_x0000_t75" style="width:393.75pt;height:144.75pt">
            <v:imagedata r:id="rId33" o:title=""/>
          </v:shape>
        </w:pict>
      </w:r>
    </w:p>
    <w:p w14:paraId="55882343" w14:textId="77777777" w:rsidR="001F7F89" w:rsidRPr="00737C28" w:rsidRDefault="001F7F89" w:rsidP="00737C28">
      <w:pPr>
        <w:spacing w:line="360" w:lineRule="auto"/>
      </w:pPr>
    </w:p>
    <w:p w14:paraId="55882346" w14:textId="77777777" w:rsidR="001F7F89" w:rsidRPr="00737C28" w:rsidRDefault="00D7155F" w:rsidP="00D451AD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>Kita</w:t>
      </w:r>
      <w:r w:rsidRPr="00737C28">
        <w:rPr>
          <w:spacing w:val="3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coba</w:t>
      </w:r>
      <w:proofErr w:type="spellEnd"/>
      <w:r w:rsidRPr="00737C28">
        <w:rPr>
          <w:spacing w:val="3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ubah</w:t>
      </w:r>
      <w:proofErr w:type="spellEnd"/>
      <w:r w:rsidRPr="00737C28">
        <w:rPr>
          <w:spacing w:val="3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datanya</w:t>
      </w:r>
      <w:proofErr w:type="spellEnd"/>
      <w:r w:rsidRPr="00737C28">
        <w:rPr>
          <w:sz w:val="24"/>
          <w:szCs w:val="24"/>
        </w:rPr>
        <w:t>,</w:t>
      </w:r>
      <w:r w:rsidRPr="00737C28">
        <w:rPr>
          <w:spacing w:val="31"/>
          <w:sz w:val="24"/>
          <w:szCs w:val="24"/>
        </w:rPr>
        <w:t xml:space="preserve"> </w:t>
      </w:r>
      <w:r w:rsidRPr="00737C28">
        <w:rPr>
          <w:sz w:val="24"/>
          <w:szCs w:val="24"/>
        </w:rPr>
        <w:t>Pada</w:t>
      </w:r>
      <w:r w:rsidRPr="00737C28">
        <w:rPr>
          <w:spacing w:val="3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3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sebelumnya</w:t>
      </w:r>
      <w:proofErr w:type="spellEnd"/>
      <w:r w:rsidRPr="00737C28">
        <w:rPr>
          <w:spacing w:val="3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nama</w:t>
      </w:r>
      <w:proofErr w:type="spellEnd"/>
      <w:r w:rsidRPr="00737C28">
        <w:rPr>
          <w:spacing w:val="31"/>
          <w:sz w:val="24"/>
          <w:szCs w:val="24"/>
        </w:rPr>
        <w:t xml:space="preserve"> </w:t>
      </w:r>
      <w:r w:rsidRPr="00737C28">
        <w:rPr>
          <w:sz w:val="24"/>
          <w:szCs w:val="24"/>
        </w:rPr>
        <w:t>pada</w:t>
      </w:r>
      <w:r w:rsidRPr="00737C28">
        <w:rPr>
          <w:spacing w:val="3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3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pertama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yaitu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satya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sekarang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coba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mengubahnya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menjadi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Satya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Arya.</w:t>
      </w:r>
    </w:p>
    <w:p w14:paraId="55882347" w14:textId="77777777" w:rsidR="001F7F89" w:rsidRPr="00737C28" w:rsidRDefault="008B4DBB" w:rsidP="00D451AD">
      <w:pPr>
        <w:spacing w:before="56" w:line="360" w:lineRule="auto"/>
        <w:ind w:left="924"/>
        <w:sectPr w:rsidR="001F7F89" w:rsidRPr="00737C28" w:rsidSect="00D451AD">
          <w:pgSz w:w="11920" w:h="16840"/>
          <w:pgMar w:top="2268" w:right="1701" w:bottom="1701" w:left="2268" w:header="0" w:footer="1395" w:gutter="0"/>
          <w:cols w:space="720"/>
          <w:docGrid w:linePitch="272"/>
        </w:sectPr>
      </w:pPr>
      <w:r>
        <w:pict w14:anchorId="558823C1">
          <v:shape id="_x0000_i1039" type="#_x0000_t75" style="width:374.25pt;height:144.75pt">
            <v:imagedata r:id="rId34" o:title=""/>
          </v:shape>
        </w:pict>
      </w:r>
    </w:p>
    <w:p w14:paraId="5588234A" w14:textId="77777777" w:rsidR="001F7F89" w:rsidRPr="00737C28" w:rsidRDefault="008B4DBB" w:rsidP="00737C28">
      <w:pPr>
        <w:spacing w:line="360" w:lineRule="auto"/>
        <w:ind w:left="1158"/>
      </w:pPr>
      <w:r>
        <w:lastRenderedPageBreak/>
        <w:pict w14:anchorId="558823C2">
          <v:shape id="_x0000_i1049" type="#_x0000_t75" style="width:373.5pt;height:144.75pt">
            <v:imagedata r:id="rId35" o:title=""/>
          </v:shape>
        </w:pict>
      </w:r>
    </w:p>
    <w:p w14:paraId="5588234B" w14:textId="77777777" w:rsidR="001F7F89" w:rsidRPr="00737C28" w:rsidRDefault="001F7F89" w:rsidP="00737C28">
      <w:pPr>
        <w:spacing w:line="360" w:lineRule="auto"/>
      </w:pPr>
    </w:p>
    <w:p w14:paraId="5588234D" w14:textId="69DA605E" w:rsidR="001F7F89" w:rsidRPr="00D451AD" w:rsidRDefault="00D7155F" w:rsidP="00D451AD">
      <w:pPr>
        <w:pStyle w:val="ListParagraph"/>
        <w:numPr>
          <w:ilvl w:val="1"/>
          <w:numId w:val="13"/>
        </w:numPr>
        <w:spacing w:before="29" w:line="360" w:lineRule="auto"/>
        <w:rPr>
          <w:sz w:val="24"/>
          <w:szCs w:val="24"/>
        </w:rPr>
      </w:pPr>
      <w:r w:rsidRPr="00D451AD">
        <w:rPr>
          <w:b/>
          <w:sz w:val="24"/>
          <w:szCs w:val="24"/>
        </w:rPr>
        <w:t>Langkah-</w:t>
      </w:r>
      <w:proofErr w:type="spellStart"/>
      <w:r w:rsidRPr="00D451AD">
        <w:rPr>
          <w:b/>
          <w:sz w:val="24"/>
          <w:szCs w:val="24"/>
        </w:rPr>
        <w:t>langkah</w:t>
      </w:r>
      <w:proofErr w:type="spellEnd"/>
      <w:r w:rsidRPr="00D451AD">
        <w:rPr>
          <w:b/>
          <w:spacing w:val="-1"/>
          <w:sz w:val="24"/>
          <w:szCs w:val="24"/>
        </w:rPr>
        <w:t xml:space="preserve"> </w:t>
      </w:r>
      <w:r w:rsidRPr="00D451AD">
        <w:rPr>
          <w:b/>
          <w:sz w:val="24"/>
          <w:szCs w:val="24"/>
        </w:rPr>
        <w:t>Proses</w:t>
      </w:r>
      <w:r w:rsidRPr="00D451AD">
        <w:rPr>
          <w:b/>
          <w:spacing w:val="-1"/>
          <w:sz w:val="24"/>
          <w:szCs w:val="24"/>
        </w:rPr>
        <w:t xml:space="preserve"> </w:t>
      </w:r>
      <w:r w:rsidRPr="00D451AD">
        <w:rPr>
          <w:b/>
          <w:sz w:val="24"/>
          <w:szCs w:val="24"/>
        </w:rPr>
        <w:t>Method Destroy ()</w:t>
      </w:r>
    </w:p>
    <w:p w14:paraId="5588234E" w14:textId="77777777" w:rsidR="001F7F89" w:rsidRPr="00737C28" w:rsidRDefault="001F7F89" w:rsidP="00737C28">
      <w:pPr>
        <w:spacing w:before="8" w:line="360" w:lineRule="auto"/>
        <w:rPr>
          <w:sz w:val="13"/>
          <w:szCs w:val="13"/>
        </w:rPr>
      </w:pPr>
    </w:p>
    <w:p w14:paraId="5588234F" w14:textId="77777777" w:rsidR="001F7F89" w:rsidRPr="00737C28" w:rsidRDefault="00D7155F" w:rsidP="00D451AD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 xml:space="preserve">Pada </w:t>
      </w:r>
      <w:proofErr w:type="spellStart"/>
      <w:r w:rsidRPr="00737C28">
        <w:rPr>
          <w:sz w:val="24"/>
          <w:szCs w:val="24"/>
        </w:rPr>
        <w:t>metode</w:t>
      </w:r>
      <w:proofErr w:type="spellEnd"/>
      <w:r w:rsidRPr="00737C28">
        <w:rPr>
          <w:spacing w:val="3"/>
          <w:sz w:val="24"/>
          <w:szCs w:val="24"/>
        </w:rPr>
        <w:t xml:space="preserve"> </w:t>
      </w:r>
      <w:r w:rsidRPr="00737C28">
        <w:rPr>
          <w:sz w:val="24"/>
          <w:szCs w:val="24"/>
        </w:rPr>
        <w:t>destroy,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menggunakan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fungsi</w:t>
      </w:r>
      <w:proofErr w:type="spellEnd"/>
      <w:r w:rsidRPr="00737C28">
        <w:rPr>
          <w:spacing w:val="5"/>
          <w:sz w:val="24"/>
          <w:szCs w:val="24"/>
        </w:rPr>
        <w:t xml:space="preserve"> </w:t>
      </w:r>
      <w:r w:rsidRPr="00737C28">
        <w:rPr>
          <w:sz w:val="24"/>
          <w:szCs w:val="24"/>
        </w:rPr>
        <w:t>delete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pada model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menghapus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tersebut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database. </w:t>
      </w:r>
      <w:proofErr w:type="spellStart"/>
      <w:r w:rsidRPr="00737C28">
        <w:rPr>
          <w:sz w:val="24"/>
          <w:szCs w:val="24"/>
        </w:rPr>
        <w:t>Setelah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penghapusan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berhasil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dilakukan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pengguna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diarahkan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kembali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halaman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indeks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Mahasiswa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pesan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suks</w:t>
      </w:r>
      <w:r w:rsidRPr="00737C28">
        <w:rPr>
          <w:spacing w:val="9"/>
          <w:sz w:val="24"/>
          <w:szCs w:val="24"/>
        </w:rPr>
        <w:t>e</w:t>
      </w:r>
      <w:r w:rsidRPr="00737C28">
        <w:rPr>
          <w:sz w:val="24"/>
          <w:szCs w:val="24"/>
        </w:rPr>
        <w:t>s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method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 di </w:t>
      </w:r>
      <w:proofErr w:type="spellStart"/>
      <w:r w:rsidRPr="00737C28">
        <w:rPr>
          <w:sz w:val="24"/>
          <w:szCs w:val="24"/>
        </w:rPr>
        <w:t>tulis</w:t>
      </w:r>
      <w:proofErr w:type="spellEnd"/>
      <w:r w:rsidRPr="00737C28">
        <w:rPr>
          <w:sz w:val="24"/>
          <w:szCs w:val="24"/>
        </w:rPr>
        <w:t xml:space="preserve"> pada </w:t>
      </w:r>
      <w:proofErr w:type="spellStart"/>
      <w:r w:rsidRPr="00737C28">
        <w:rPr>
          <w:sz w:val="24"/>
          <w:szCs w:val="24"/>
        </w:rPr>
        <w:t>mahasiswaController</w:t>
      </w:r>
      <w:proofErr w:type="spellEnd"/>
      <w:r w:rsidRPr="00737C28">
        <w:rPr>
          <w:sz w:val="24"/>
          <w:szCs w:val="24"/>
        </w:rPr>
        <w:t>.</w:t>
      </w:r>
    </w:p>
    <w:p w14:paraId="55882350" w14:textId="77777777" w:rsidR="001F7F89" w:rsidRPr="00737C28" w:rsidRDefault="008B4DBB" w:rsidP="00D451AD">
      <w:pPr>
        <w:spacing w:before="68" w:line="360" w:lineRule="auto"/>
        <w:ind w:left="357"/>
      </w:pPr>
      <w:r>
        <w:pict w14:anchorId="558823C3">
          <v:shape id="_x0000_i1041" type="#_x0000_t75" style="width:358.5pt;height:66pt">
            <v:imagedata r:id="rId36" o:title=""/>
          </v:shape>
        </w:pict>
      </w:r>
    </w:p>
    <w:p w14:paraId="732DB13F" w14:textId="77777777" w:rsidR="00D451AD" w:rsidRDefault="00D451AD" w:rsidP="00737C28">
      <w:pPr>
        <w:spacing w:line="360" w:lineRule="auto"/>
        <w:ind w:left="1310"/>
      </w:pPr>
    </w:p>
    <w:p w14:paraId="55882355" w14:textId="513E51C9" w:rsidR="001F7F89" w:rsidRPr="00D451AD" w:rsidRDefault="00D7155F" w:rsidP="00D451AD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</w:pPr>
      <w:r w:rsidRPr="00737C28">
        <w:rPr>
          <w:sz w:val="24"/>
          <w:szCs w:val="24"/>
        </w:rPr>
        <w:t>Lalu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pada file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index.blade.php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tambahkan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form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menghapus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data.</w:t>
      </w:r>
    </w:p>
    <w:p w14:paraId="55882356" w14:textId="77777777" w:rsidR="001F7F89" w:rsidRPr="00737C28" w:rsidRDefault="008B4DBB" w:rsidP="00D451AD">
      <w:pPr>
        <w:spacing w:line="360" w:lineRule="auto"/>
        <w:ind w:left="357"/>
      </w:pPr>
      <w:r>
        <w:pict w14:anchorId="558823C4">
          <v:shape id="_x0000_i1042" type="#_x0000_t75" style="width:364.5pt;height:41.25pt">
            <v:imagedata r:id="rId37" o:title=""/>
          </v:shape>
        </w:pict>
      </w:r>
    </w:p>
    <w:p w14:paraId="55882357" w14:textId="77777777" w:rsidR="001F7F89" w:rsidRPr="00737C28" w:rsidRDefault="001F7F89" w:rsidP="00737C28">
      <w:pPr>
        <w:spacing w:line="360" w:lineRule="auto"/>
      </w:pPr>
    </w:p>
    <w:p w14:paraId="5588235B" w14:textId="43453D6A" w:rsidR="001F7F89" w:rsidRPr="00737C28" w:rsidRDefault="00D7155F" w:rsidP="00160AB1">
      <w:pPr>
        <w:pStyle w:val="ListParagraph"/>
        <w:spacing w:line="360" w:lineRule="auto"/>
        <w:ind w:left="357" w:firstLine="567"/>
        <w:jc w:val="both"/>
      </w:pPr>
      <w:proofErr w:type="spellStart"/>
      <w:r w:rsidRPr="00737C28">
        <w:rPr>
          <w:sz w:val="24"/>
          <w:szCs w:val="24"/>
        </w:rPr>
        <w:t>Sekarang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kita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coba</w:t>
      </w:r>
      <w:proofErr w:type="spellEnd"/>
      <w:r w:rsidRPr="00737C28">
        <w:rPr>
          <w:sz w:val="24"/>
          <w:szCs w:val="24"/>
        </w:rPr>
        <w:t xml:space="preserve"> hapus data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z w:val="24"/>
          <w:szCs w:val="24"/>
        </w:rPr>
        <w:t xml:space="preserve"> Satya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Arya.</w:t>
      </w:r>
    </w:p>
    <w:p w14:paraId="5588235E" w14:textId="1224BD21" w:rsidR="001F7F89" w:rsidRPr="00737C28" w:rsidRDefault="008B4DBB" w:rsidP="00160AB1">
      <w:pPr>
        <w:spacing w:line="360" w:lineRule="auto"/>
        <w:ind w:left="357"/>
      </w:pPr>
      <w:r>
        <w:pict w14:anchorId="558823C5">
          <v:shape id="_x0000_i1052" type="#_x0000_t75" style="width:5in;height:29.25pt">
            <v:imagedata r:id="rId38" o:title=""/>
          </v:shape>
        </w:pict>
      </w:r>
      <w:r>
        <w:pict w14:anchorId="558823C6">
          <v:shape id="_x0000_i1044" type="#_x0000_t75" style="width:446.25pt;height:91.5pt">
            <v:imagedata r:id="rId39" o:title=""/>
          </v:shape>
        </w:pict>
      </w:r>
    </w:p>
    <w:p w14:paraId="5C8FA401" w14:textId="6A93B97F" w:rsidR="00160AB1" w:rsidRDefault="00160AB1" w:rsidP="00160AB1">
      <w:pPr>
        <w:spacing w:line="360" w:lineRule="auto"/>
        <w:jc w:val="center"/>
        <w:rPr>
          <w:b/>
          <w:bCs/>
          <w:position w:val="-1"/>
          <w:sz w:val="28"/>
          <w:szCs w:val="28"/>
        </w:rPr>
      </w:pPr>
      <w:r>
        <w:rPr>
          <w:b/>
          <w:bCs/>
          <w:position w:val="-1"/>
          <w:sz w:val="28"/>
          <w:szCs w:val="28"/>
        </w:rPr>
        <w:lastRenderedPageBreak/>
        <w:t>BAB III</w:t>
      </w:r>
    </w:p>
    <w:p w14:paraId="76707E79" w14:textId="5B8C1219" w:rsidR="00160AB1" w:rsidRPr="00160AB1" w:rsidRDefault="00160AB1" w:rsidP="00160AB1">
      <w:pPr>
        <w:spacing w:line="360" w:lineRule="auto"/>
        <w:jc w:val="center"/>
        <w:rPr>
          <w:b/>
          <w:bCs/>
          <w:position w:val="-1"/>
          <w:sz w:val="28"/>
          <w:szCs w:val="28"/>
        </w:rPr>
      </w:pPr>
      <w:r>
        <w:rPr>
          <w:b/>
          <w:bCs/>
          <w:position w:val="-1"/>
          <w:sz w:val="28"/>
          <w:szCs w:val="28"/>
        </w:rPr>
        <w:t>PENUTUP</w:t>
      </w:r>
    </w:p>
    <w:p w14:paraId="5588239C" w14:textId="3D789F8C" w:rsidR="001F7F89" w:rsidRPr="00160AB1" w:rsidRDefault="00D7155F" w:rsidP="00160AB1">
      <w:pPr>
        <w:pStyle w:val="ListParagraph"/>
        <w:numPr>
          <w:ilvl w:val="1"/>
          <w:numId w:val="20"/>
        </w:numPr>
        <w:spacing w:line="360" w:lineRule="auto"/>
        <w:rPr>
          <w:sz w:val="24"/>
          <w:szCs w:val="24"/>
        </w:rPr>
      </w:pPr>
      <w:r w:rsidRPr="00160AB1">
        <w:rPr>
          <w:b/>
          <w:sz w:val="24"/>
          <w:szCs w:val="24"/>
        </w:rPr>
        <w:t>Kesimpulan</w:t>
      </w:r>
    </w:p>
    <w:p w14:paraId="5588239D" w14:textId="77777777" w:rsidR="001F7F89" w:rsidRPr="00737C28" w:rsidRDefault="00D7155F" w:rsidP="00160AB1">
      <w:pPr>
        <w:pStyle w:val="ListParagraph"/>
        <w:spacing w:line="360" w:lineRule="auto"/>
        <w:ind w:left="357" w:firstLine="567"/>
        <w:jc w:val="both"/>
        <w:rPr>
          <w:sz w:val="24"/>
          <w:szCs w:val="24"/>
        </w:rPr>
        <w:sectPr w:rsidR="001F7F89" w:rsidRPr="00737C28" w:rsidSect="00737C28">
          <w:footerReference w:type="default" r:id="rId40"/>
          <w:pgSz w:w="11920" w:h="16840"/>
          <w:pgMar w:top="2268" w:right="1701" w:bottom="1701" w:left="2268" w:header="0" w:footer="1975" w:gutter="0"/>
          <w:pgNumType w:start="11"/>
          <w:cols w:space="720"/>
          <w:docGrid w:linePitch="272"/>
        </w:sectPr>
      </w:pPr>
      <w:r w:rsidRPr="00737C28">
        <w:rPr>
          <w:sz w:val="24"/>
          <w:szCs w:val="24"/>
        </w:rPr>
        <w:t xml:space="preserve">Dalam </w:t>
      </w:r>
      <w:proofErr w:type="spellStart"/>
      <w:r w:rsidRPr="00737C28">
        <w:rPr>
          <w:sz w:val="24"/>
          <w:szCs w:val="24"/>
        </w:rPr>
        <w:t>pengembangan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aplikasi</w:t>
      </w:r>
      <w:proofErr w:type="spellEnd"/>
      <w:r w:rsidRPr="00737C28">
        <w:rPr>
          <w:sz w:val="24"/>
          <w:szCs w:val="24"/>
        </w:rPr>
        <w:t xml:space="preserve"> Laravel, </w:t>
      </w:r>
      <w:proofErr w:type="spellStart"/>
      <w:r w:rsidRPr="00737C28">
        <w:rPr>
          <w:sz w:val="24"/>
          <w:szCs w:val="24"/>
        </w:rPr>
        <w:t>pengelolaan</w:t>
      </w:r>
      <w:proofErr w:type="spellEnd"/>
      <w:r w:rsidRPr="00737C28">
        <w:rPr>
          <w:sz w:val="24"/>
          <w:szCs w:val="24"/>
        </w:rPr>
        <w:t xml:space="preserve"> data </w:t>
      </w:r>
      <w:proofErr w:type="spellStart"/>
      <w:r w:rsidRPr="00737C28">
        <w:rPr>
          <w:sz w:val="24"/>
          <w:szCs w:val="24"/>
        </w:rPr>
        <w:t>dasar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seperti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membuat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menampilkan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mengedit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mengupdate</w:t>
      </w:r>
      <w:proofErr w:type="spellEnd"/>
      <w:r w:rsidRPr="00737C28">
        <w:rPr>
          <w:sz w:val="24"/>
          <w:szCs w:val="24"/>
        </w:rPr>
        <w:t>, dan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menghapus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(CRUD) </w:t>
      </w:r>
      <w:proofErr w:type="spellStart"/>
      <w:r w:rsidRPr="00737C28">
        <w:rPr>
          <w:sz w:val="24"/>
          <w:szCs w:val="24"/>
        </w:rPr>
        <w:t>seringkali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menjadi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inti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fungsionalitas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aplikasi</w:t>
      </w:r>
      <w:proofErr w:type="spellEnd"/>
      <w:r w:rsidRPr="00737C28">
        <w:rPr>
          <w:sz w:val="24"/>
          <w:szCs w:val="24"/>
        </w:rPr>
        <w:t>.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Metode</w:t>
      </w:r>
      <w:r w:rsidRPr="00737C28">
        <w:rPr>
          <w:spacing w:val="16"/>
          <w:sz w:val="24"/>
          <w:szCs w:val="24"/>
        </w:rPr>
        <w:t xml:space="preserve"> </w:t>
      </w:r>
      <w:r w:rsidRPr="00737C28">
        <w:rPr>
          <w:sz w:val="24"/>
          <w:szCs w:val="24"/>
        </w:rPr>
        <w:t>store</w:t>
      </w:r>
      <w:r w:rsidRPr="00737C28">
        <w:rPr>
          <w:spacing w:val="2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digunakan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menambahkan</w:t>
      </w:r>
      <w:proofErr w:type="spellEnd"/>
      <w:r w:rsidRPr="00737C28">
        <w:rPr>
          <w:sz w:val="24"/>
          <w:szCs w:val="24"/>
        </w:rPr>
        <w:t xml:space="preserve"> data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baru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basis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data,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memvalidasi</w:t>
      </w:r>
      <w:proofErr w:type="spellEnd"/>
      <w:r w:rsidRPr="00737C28">
        <w:rPr>
          <w:sz w:val="24"/>
          <w:szCs w:val="24"/>
        </w:rPr>
        <w:t xml:space="preserve"> input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pengguna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sebelum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menyimpannya</w:t>
      </w:r>
      <w:proofErr w:type="spellEnd"/>
      <w:r w:rsidRPr="00737C28">
        <w:rPr>
          <w:sz w:val="24"/>
          <w:szCs w:val="24"/>
        </w:rPr>
        <w:t>. Metode</w:t>
      </w:r>
      <w:r w:rsidRPr="00737C28">
        <w:rPr>
          <w:spacing w:val="5"/>
          <w:sz w:val="24"/>
          <w:szCs w:val="24"/>
        </w:rPr>
        <w:t xml:space="preserve"> </w:t>
      </w:r>
      <w:r w:rsidRPr="00737C28">
        <w:rPr>
          <w:sz w:val="24"/>
          <w:szCs w:val="24"/>
        </w:rPr>
        <w:t>edit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digunakan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menampilkan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formulir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memungkinkan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pengguna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mengedit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sudah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ada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sementara</w:t>
      </w:r>
      <w:proofErr w:type="spellEnd"/>
      <w:r w:rsidRPr="00737C28">
        <w:rPr>
          <w:spacing w:val="4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metode</w:t>
      </w:r>
      <w:proofErr w:type="spellEnd"/>
      <w:r w:rsidRPr="00737C28">
        <w:rPr>
          <w:spacing w:val="51"/>
          <w:sz w:val="24"/>
          <w:szCs w:val="24"/>
        </w:rPr>
        <w:t xml:space="preserve"> </w:t>
      </w:r>
      <w:r w:rsidRPr="00737C28">
        <w:rPr>
          <w:sz w:val="24"/>
          <w:szCs w:val="24"/>
        </w:rPr>
        <w:t>update</w:t>
      </w:r>
      <w:r w:rsidRPr="00737C28">
        <w:rPr>
          <w:spacing w:val="49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digunakan</w:t>
      </w:r>
      <w:proofErr w:type="spellEnd"/>
      <w:r w:rsidRPr="00737C28">
        <w:rPr>
          <w:spacing w:val="48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pacing w:val="48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menyimpan</w:t>
      </w:r>
      <w:proofErr w:type="spellEnd"/>
      <w:r w:rsidRPr="00737C28">
        <w:rPr>
          <w:spacing w:val="47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perubahan</w:t>
      </w:r>
      <w:proofErr w:type="spellEnd"/>
      <w:r w:rsidRPr="00737C28">
        <w:rPr>
          <w:spacing w:val="48"/>
          <w:sz w:val="24"/>
          <w:szCs w:val="24"/>
        </w:rPr>
        <w:t xml:space="preserve"> </w:t>
      </w:r>
      <w:r w:rsidRPr="00737C28">
        <w:rPr>
          <w:sz w:val="24"/>
          <w:szCs w:val="24"/>
        </w:rPr>
        <w:t>yang</w:t>
      </w:r>
      <w:r w:rsidRPr="00737C28">
        <w:rPr>
          <w:spacing w:val="48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dibuat</w:t>
      </w:r>
      <w:proofErr w:type="spellEnd"/>
      <w:r w:rsidRPr="00737C28">
        <w:rPr>
          <w:sz w:val="24"/>
          <w:szCs w:val="24"/>
        </w:rPr>
        <w:t xml:space="preserve"> oleh </w:t>
      </w:r>
      <w:proofErr w:type="spellStart"/>
      <w:r w:rsidRPr="00737C28">
        <w:rPr>
          <w:sz w:val="24"/>
          <w:szCs w:val="24"/>
        </w:rPr>
        <w:t>pengguna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</w:t>
      </w:r>
      <w:proofErr w:type="spellEnd"/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dalam</w:t>
      </w:r>
      <w:proofErr w:type="spellEnd"/>
      <w:r w:rsidRPr="00737C28">
        <w:rPr>
          <w:sz w:val="24"/>
          <w:szCs w:val="24"/>
        </w:rPr>
        <w:t xml:space="preserve"> basis data. Ketika data </w:t>
      </w:r>
      <w:proofErr w:type="spellStart"/>
      <w:r w:rsidRPr="00737C28">
        <w:rPr>
          <w:sz w:val="24"/>
          <w:szCs w:val="24"/>
        </w:rPr>
        <w:t>tidak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lagi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diperlukan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metode</w:t>
      </w:r>
      <w:proofErr w:type="spellEnd"/>
      <w:r w:rsidRPr="00737C28">
        <w:rPr>
          <w:sz w:val="24"/>
          <w:szCs w:val="24"/>
        </w:rPr>
        <w:t xml:space="preserve"> destroy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digunakan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untuk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menghapusnya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z w:val="24"/>
          <w:szCs w:val="24"/>
        </w:rPr>
        <w:t xml:space="preserve"> basis data,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memastikan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proofErr w:type="gramStart"/>
      <w:r w:rsidRPr="00737C28">
        <w:rPr>
          <w:sz w:val="24"/>
          <w:szCs w:val="24"/>
        </w:rPr>
        <w:t>pengguna</w:t>
      </w:r>
      <w:proofErr w:type="spellEnd"/>
      <w:r w:rsidRPr="00737C28">
        <w:rPr>
          <w:sz w:val="24"/>
          <w:szCs w:val="24"/>
        </w:rPr>
        <w:t xml:space="preserve"> 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mendapatkan</w:t>
      </w:r>
      <w:proofErr w:type="spellEnd"/>
      <w:proofErr w:type="gramEnd"/>
      <w:r w:rsidRPr="00737C28">
        <w:rPr>
          <w:sz w:val="24"/>
          <w:szCs w:val="24"/>
        </w:rPr>
        <w:t xml:space="preserve">  </w:t>
      </w:r>
      <w:proofErr w:type="spellStart"/>
      <w:r w:rsidRPr="00737C28">
        <w:rPr>
          <w:sz w:val="24"/>
          <w:szCs w:val="24"/>
        </w:rPr>
        <w:t>umpan</w:t>
      </w:r>
      <w:proofErr w:type="spellEnd"/>
      <w:r w:rsidRPr="00737C28">
        <w:rPr>
          <w:sz w:val="24"/>
          <w:szCs w:val="24"/>
        </w:rPr>
        <w:t xml:space="preserve"> 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balik</w:t>
      </w:r>
      <w:proofErr w:type="spellEnd"/>
      <w:r w:rsidRPr="00737C28">
        <w:rPr>
          <w:sz w:val="24"/>
          <w:szCs w:val="24"/>
        </w:rPr>
        <w:t xml:space="preserve"> </w:t>
      </w:r>
      <w:r w:rsidRPr="00737C28">
        <w:rPr>
          <w:spacing w:val="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yang 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sesuai</w:t>
      </w:r>
      <w:proofErr w:type="spellEnd"/>
      <w:r w:rsidRPr="00737C28">
        <w:rPr>
          <w:sz w:val="24"/>
          <w:szCs w:val="24"/>
        </w:rPr>
        <w:t xml:space="preserve"> 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setelah</w:t>
      </w:r>
      <w:proofErr w:type="spellEnd"/>
      <w:r w:rsidRPr="00737C28">
        <w:rPr>
          <w:sz w:val="24"/>
          <w:szCs w:val="24"/>
        </w:rPr>
        <w:t xml:space="preserve"> 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tindakan</w:t>
      </w:r>
      <w:proofErr w:type="spellEnd"/>
      <w:r w:rsidRPr="00737C28">
        <w:rPr>
          <w:sz w:val="24"/>
          <w:szCs w:val="24"/>
        </w:rPr>
        <w:t xml:space="preserve"> </w:t>
      </w:r>
      <w:r w:rsidRPr="00737C28">
        <w:rPr>
          <w:spacing w:val="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tersebut</w:t>
      </w:r>
      <w:proofErr w:type="spellEnd"/>
      <w:r w:rsidRPr="00737C28">
        <w:rPr>
          <w:sz w:val="24"/>
          <w:szCs w:val="24"/>
        </w:rPr>
        <w:t xml:space="preserve">.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bantuan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alur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kerja</w:t>
      </w:r>
      <w:proofErr w:type="spellEnd"/>
      <w:r w:rsidRPr="00737C28">
        <w:rPr>
          <w:sz w:val="24"/>
          <w:szCs w:val="24"/>
        </w:rPr>
        <w:t xml:space="preserve"> CRUD </w:t>
      </w:r>
      <w:proofErr w:type="spellStart"/>
      <w:r w:rsidRPr="00737C28">
        <w:rPr>
          <w:sz w:val="24"/>
          <w:szCs w:val="24"/>
        </w:rPr>
        <w:t>ini</w:t>
      </w:r>
      <w:proofErr w:type="spellEnd"/>
      <w:r w:rsidRPr="00737C28">
        <w:rPr>
          <w:sz w:val="24"/>
          <w:szCs w:val="24"/>
        </w:rPr>
        <w:t xml:space="preserve">, </w:t>
      </w:r>
      <w:proofErr w:type="spellStart"/>
      <w:r w:rsidRPr="00737C28">
        <w:rPr>
          <w:sz w:val="24"/>
          <w:szCs w:val="24"/>
        </w:rPr>
        <w:t>pengembang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dapat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membangun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aplikasi</w:t>
      </w:r>
      <w:proofErr w:type="spellEnd"/>
      <w:r w:rsidRPr="00737C28">
        <w:rPr>
          <w:sz w:val="24"/>
          <w:szCs w:val="24"/>
        </w:rPr>
        <w:t xml:space="preserve"> Laravel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yang </w:t>
      </w:r>
      <w:proofErr w:type="spellStart"/>
      <w:r w:rsidRPr="00737C28">
        <w:rPr>
          <w:sz w:val="24"/>
          <w:szCs w:val="24"/>
        </w:rPr>
        <w:t>kuat</w:t>
      </w:r>
      <w:proofErr w:type="spellEnd"/>
      <w:r w:rsidRPr="00737C28">
        <w:rPr>
          <w:sz w:val="24"/>
          <w:szCs w:val="24"/>
        </w:rPr>
        <w:t xml:space="preserve"> dan </w:t>
      </w:r>
      <w:proofErr w:type="spellStart"/>
      <w:r w:rsidRPr="00737C28">
        <w:rPr>
          <w:sz w:val="24"/>
          <w:szCs w:val="24"/>
        </w:rPr>
        <w:t>efisien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yang </w:t>
      </w:r>
      <w:proofErr w:type="spellStart"/>
      <w:r w:rsidRPr="00737C28">
        <w:rPr>
          <w:sz w:val="24"/>
          <w:szCs w:val="24"/>
        </w:rPr>
        <w:t>memenuhi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kebutuhan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pengguna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dengan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baik</w:t>
      </w:r>
      <w:proofErr w:type="spellEnd"/>
      <w:r w:rsidRPr="00737C28">
        <w:rPr>
          <w:sz w:val="24"/>
          <w:szCs w:val="24"/>
        </w:rPr>
        <w:t>.</w:t>
      </w:r>
    </w:p>
    <w:p w14:paraId="44D0E5C6" w14:textId="1196D684" w:rsidR="00160AB1" w:rsidRPr="00EB4585" w:rsidRDefault="00EB4585" w:rsidP="00160AB1">
      <w:pPr>
        <w:spacing w:line="360" w:lineRule="auto"/>
        <w:ind w:left="59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DAFTAR PUSTAKA</w:t>
      </w:r>
    </w:p>
    <w:p w14:paraId="0BCB4001" w14:textId="77777777" w:rsidR="008B4DBB" w:rsidRDefault="00D7155F" w:rsidP="008B4DBB">
      <w:pPr>
        <w:spacing w:line="360" w:lineRule="auto"/>
        <w:ind w:left="720" w:hanging="720"/>
        <w:rPr>
          <w:sz w:val="24"/>
          <w:szCs w:val="24"/>
        </w:rPr>
      </w:pPr>
      <w:proofErr w:type="spellStart"/>
      <w:r w:rsidRPr="00737C28">
        <w:rPr>
          <w:sz w:val="24"/>
          <w:szCs w:val="24"/>
        </w:rPr>
        <w:t>Santri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Ngoding</w:t>
      </w:r>
      <w:proofErr w:type="spellEnd"/>
      <w:r w:rsidRPr="00737C28">
        <w:rPr>
          <w:sz w:val="24"/>
          <w:szCs w:val="24"/>
        </w:rPr>
        <w:t>. (2024) Tutorial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Laravel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9 #5 : Edit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dan Update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Data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ke</w:t>
      </w:r>
      <w:proofErr w:type="spellEnd"/>
      <w:r w:rsidRPr="00737C28">
        <w:rPr>
          <w:sz w:val="24"/>
          <w:szCs w:val="24"/>
        </w:rPr>
        <w:t xml:space="preserve"> Database— SantriKoding.com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— Website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Belajar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Coding Bahasa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Indonesia</w:t>
      </w:r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Secara</w:t>
      </w:r>
      <w:proofErr w:type="spellEnd"/>
      <w:r w:rsidRPr="00737C28">
        <w:rPr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Terstruktur.di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proofErr w:type="spellStart"/>
      <w:r w:rsidRPr="00737C28">
        <w:rPr>
          <w:sz w:val="24"/>
          <w:szCs w:val="24"/>
        </w:rPr>
        <w:t>akses</w:t>
      </w:r>
      <w:proofErr w:type="spellEnd"/>
      <w:r w:rsidRPr="00737C28">
        <w:rPr>
          <w:sz w:val="24"/>
          <w:szCs w:val="24"/>
        </w:rPr>
        <w:t xml:space="preserve"> pada 29 Mai 2024,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z w:val="24"/>
          <w:szCs w:val="24"/>
        </w:rPr>
        <w:t xml:space="preserve">  </w:t>
      </w:r>
      <w:r w:rsidRPr="00737C28">
        <w:rPr>
          <w:color w:val="00007F"/>
          <w:spacing w:val="-58"/>
          <w:sz w:val="24"/>
          <w:szCs w:val="24"/>
        </w:rPr>
        <w:t xml:space="preserve"> </w:t>
      </w:r>
      <w:hyperlink r:id="rId41">
        <w:r w:rsidRPr="00737C28">
          <w:rPr>
            <w:color w:val="00007F"/>
            <w:sz w:val="24"/>
            <w:szCs w:val="24"/>
            <w:u w:val="single" w:color="00007F"/>
          </w:rPr>
          <w:t>https://santrikoding.com/tutorial-</w:t>
        </w:r>
        <w:r w:rsidRPr="00737C28">
          <w:rPr>
            <w:color w:val="00007F"/>
            <w:sz w:val="24"/>
            <w:szCs w:val="24"/>
          </w:rPr>
          <w:t xml:space="preserve"> </w:t>
        </w:r>
      </w:hyperlink>
      <w:hyperlink r:id="rId42">
        <w:r w:rsidRPr="00737C28">
          <w:rPr>
            <w:color w:val="00007F"/>
            <w:sz w:val="24"/>
            <w:szCs w:val="24"/>
            <w:u w:val="single" w:color="00007F"/>
          </w:rPr>
          <w:t>laravel-9-5-edit-dan-update-data-ke-database</w:t>
        </w:r>
      </w:hyperlink>
    </w:p>
    <w:p w14:paraId="558823AC" w14:textId="3C0AA715" w:rsidR="001F7F89" w:rsidRPr="00737C28" w:rsidRDefault="00D7155F" w:rsidP="008B4DBB">
      <w:pPr>
        <w:spacing w:line="360" w:lineRule="auto"/>
        <w:ind w:left="720" w:hanging="720"/>
        <w:rPr>
          <w:sz w:val="24"/>
          <w:szCs w:val="24"/>
        </w:rPr>
      </w:pPr>
      <w:proofErr w:type="spellStart"/>
      <w:r w:rsidRPr="00737C28">
        <w:rPr>
          <w:sz w:val="24"/>
          <w:szCs w:val="24"/>
        </w:rPr>
        <w:t>Iwanna</w:t>
      </w:r>
      <w:proofErr w:type="spellEnd"/>
      <w:r w:rsidRPr="00737C28">
        <w:rPr>
          <w:sz w:val="24"/>
          <w:szCs w:val="24"/>
        </w:rPr>
        <w:t>. (2024) Laravel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CSRF Protection.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Cross-site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request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forgeries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(CSRF)… |</w:t>
      </w:r>
      <w:r w:rsidR="008B4DBB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by </w:t>
      </w:r>
      <w:proofErr w:type="spellStart"/>
      <w:r w:rsidRPr="00737C28">
        <w:rPr>
          <w:sz w:val="24"/>
          <w:szCs w:val="24"/>
        </w:rPr>
        <w:t>iwanna</w:t>
      </w:r>
      <w:proofErr w:type="spellEnd"/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| Medium.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di </w:t>
      </w:r>
      <w:proofErr w:type="spellStart"/>
      <w:r w:rsidRPr="00737C28">
        <w:rPr>
          <w:sz w:val="24"/>
          <w:szCs w:val="24"/>
        </w:rPr>
        <w:t>akses</w:t>
      </w:r>
      <w:proofErr w:type="spellEnd"/>
      <w:r w:rsidRPr="00737C28">
        <w:rPr>
          <w:sz w:val="24"/>
          <w:szCs w:val="24"/>
        </w:rPr>
        <w:t xml:space="preserve"> pada 29 Mai 2024,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="008B4DBB">
        <w:rPr>
          <w:sz w:val="24"/>
          <w:szCs w:val="24"/>
        </w:rPr>
        <w:t xml:space="preserve"> </w:t>
      </w:r>
      <w:hyperlink r:id="rId43" w:history="1">
        <w:r w:rsidR="008B4DBB" w:rsidRPr="005714E5">
          <w:rPr>
            <w:rStyle w:val="Hyperlink"/>
            <w:sz w:val="24"/>
            <w:szCs w:val="24"/>
          </w:rPr>
          <w:t>https://jeriatno.medium.com/laravel-csrf-protection 5f77b59f59a3</w:t>
        </w:r>
      </w:hyperlink>
      <w:hyperlink r:id="rId44">
        <w:r w:rsidRPr="00737C28">
          <w:rPr>
            <w:sz w:val="24"/>
            <w:szCs w:val="24"/>
          </w:rPr>
          <w:t>@Sekolahkoding.</w:t>
        </w:r>
        <w:r w:rsidRPr="00737C28">
          <w:rPr>
            <w:spacing w:val="-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 xml:space="preserve">(2024) </w:t>
        </w:r>
        <w:proofErr w:type="spellStart"/>
        <w:r w:rsidRPr="00737C28">
          <w:rPr>
            <w:sz w:val="24"/>
            <w:szCs w:val="24"/>
          </w:rPr>
          <w:t>fungsi</w:t>
        </w:r>
        <w:proofErr w:type="spellEnd"/>
        <w:r w:rsidRPr="00737C28">
          <w:rPr>
            <w:sz w:val="24"/>
            <w:szCs w:val="24"/>
          </w:rPr>
          <w:t xml:space="preserve"> store di</w:t>
        </w:r>
        <w:r w:rsidR="008B4DBB">
          <w:rPr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>video insert</w:t>
        </w:r>
        <w:r w:rsidRPr="00737C28">
          <w:rPr>
            <w:spacing w:val="-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>data</w:t>
        </w:r>
        <w:r w:rsidRPr="00737C28">
          <w:rPr>
            <w:spacing w:val="-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>laravel</w:t>
        </w:r>
        <w:r w:rsidR="008B4DBB">
          <w:rPr>
            <w:spacing w:val="-1"/>
            <w:sz w:val="24"/>
            <w:szCs w:val="24"/>
          </w:rPr>
          <w:t xml:space="preserve"> </w:t>
        </w:r>
        <w:r w:rsidRPr="00737C28">
          <w:rPr>
            <w:sz w:val="24"/>
            <w:szCs w:val="24"/>
          </w:rPr>
          <w:t>Forum Coding</w:t>
        </w:r>
      </w:hyperlink>
      <w:r w:rsidR="008B4DBB">
        <w:rPr>
          <w:sz w:val="24"/>
          <w:szCs w:val="24"/>
        </w:rPr>
        <w:t xml:space="preserve"> </w:t>
      </w:r>
      <w:r w:rsidRPr="00737C28">
        <w:rPr>
          <w:sz w:val="24"/>
          <w:szCs w:val="24"/>
        </w:rPr>
        <w:t>Indonesia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 xml:space="preserve">di </w:t>
      </w:r>
      <w:proofErr w:type="spellStart"/>
      <w:r w:rsidRPr="00737C28">
        <w:rPr>
          <w:sz w:val="24"/>
          <w:szCs w:val="24"/>
        </w:rPr>
        <w:t>akses</w:t>
      </w:r>
      <w:proofErr w:type="spellEnd"/>
      <w:r w:rsidRPr="00737C28">
        <w:rPr>
          <w:sz w:val="24"/>
          <w:szCs w:val="24"/>
        </w:rPr>
        <w:t xml:space="preserve"> pada 29 Mai 2024,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="008B4DBB">
        <w:rPr>
          <w:sz w:val="24"/>
          <w:szCs w:val="24"/>
        </w:rPr>
        <w:t xml:space="preserve"> </w:t>
      </w:r>
      <w:hyperlink r:id="rId45" w:history="1">
        <w:r w:rsidR="008B4DBB" w:rsidRPr="005714E5">
          <w:rPr>
            <w:rStyle w:val="Hyperlink"/>
            <w:sz w:val="24"/>
            <w:szCs w:val="24"/>
          </w:rPr>
          <w:t xml:space="preserve">https://app.sko.dev/post/fungsi-store- </w:t>
        </w:r>
      </w:hyperlink>
      <w:hyperlink r:id="rId46">
        <w:r w:rsidRPr="00737C28">
          <w:rPr>
            <w:color w:val="00007F"/>
            <w:sz w:val="24"/>
            <w:szCs w:val="24"/>
            <w:u w:val="single" w:color="00007F"/>
          </w:rPr>
          <w:t>di-video-insert-data-laravel-HVdHEq9XrT</w:t>
        </w:r>
      </w:hyperlink>
    </w:p>
    <w:p w14:paraId="558823AF" w14:textId="77777777" w:rsidR="001F7F89" w:rsidRPr="00737C28" w:rsidRDefault="00D7155F" w:rsidP="008B4DBB">
      <w:pPr>
        <w:spacing w:before="29" w:line="360" w:lineRule="auto"/>
        <w:ind w:left="720" w:right="204" w:hanging="720"/>
        <w:rPr>
          <w:sz w:val="24"/>
          <w:szCs w:val="24"/>
        </w:rPr>
      </w:pPr>
      <w:r w:rsidRPr="00737C28">
        <w:rPr>
          <w:sz w:val="24"/>
          <w:szCs w:val="24"/>
        </w:rPr>
        <w:t>That.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(2024) Installation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- Laravel</w:t>
      </w:r>
      <w:r w:rsidRPr="00737C28">
        <w:rPr>
          <w:spacing w:val="-1"/>
          <w:sz w:val="24"/>
          <w:szCs w:val="24"/>
        </w:rPr>
        <w:t xml:space="preserve"> </w:t>
      </w:r>
      <w:r w:rsidRPr="00737C28">
        <w:rPr>
          <w:sz w:val="24"/>
          <w:szCs w:val="24"/>
        </w:rPr>
        <w:t>11.x - The PHP Framework</w:t>
      </w:r>
      <w:r w:rsidRPr="00737C28">
        <w:rPr>
          <w:spacing w:val="-1"/>
          <w:sz w:val="24"/>
          <w:szCs w:val="24"/>
        </w:rPr>
        <w:t xml:space="preserve"> </w:t>
      </w:r>
      <w:proofErr w:type="gramStart"/>
      <w:r w:rsidRPr="00737C28">
        <w:rPr>
          <w:sz w:val="24"/>
          <w:szCs w:val="24"/>
        </w:rPr>
        <w:t>For</w:t>
      </w:r>
      <w:proofErr w:type="gramEnd"/>
      <w:r w:rsidRPr="00737C28">
        <w:rPr>
          <w:sz w:val="24"/>
          <w:szCs w:val="24"/>
        </w:rPr>
        <w:t xml:space="preserve"> Web Artisans. Di </w:t>
      </w:r>
      <w:proofErr w:type="spellStart"/>
      <w:r w:rsidRPr="00737C28">
        <w:rPr>
          <w:sz w:val="24"/>
          <w:szCs w:val="24"/>
        </w:rPr>
        <w:t>akses</w:t>
      </w:r>
      <w:proofErr w:type="spellEnd"/>
      <w:r w:rsidRPr="00737C28">
        <w:rPr>
          <w:sz w:val="24"/>
          <w:szCs w:val="24"/>
        </w:rPr>
        <w:t xml:space="preserve"> pada 29 Mai 2024, </w:t>
      </w:r>
      <w:proofErr w:type="spellStart"/>
      <w:r w:rsidRPr="00737C28">
        <w:rPr>
          <w:sz w:val="24"/>
          <w:szCs w:val="24"/>
        </w:rPr>
        <w:t>dari</w:t>
      </w:r>
      <w:proofErr w:type="spellEnd"/>
      <w:r w:rsidRPr="00737C28">
        <w:rPr>
          <w:sz w:val="24"/>
          <w:szCs w:val="24"/>
        </w:rPr>
        <w:t xml:space="preserve"> </w:t>
      </w:r>
      <w:r w:rsidRPr="00737C28">
        <w:rPr>
          <w:color w:val="00007F"/>
          <w:spacing w:val="-58"/>
          <w:sz w:val="24"/>
          <w:szCs w:val="24"/>
        </w:rPr>
        <w:t xml:space="preserve"> </w:t>
      </w:r>
      <w:hyperlink r:id="rId47">
        <w:r w:rsidRPr="00737C28">
          <w:rPr>
            <w:color w:val="00007F"/>
            <w:sz w:val="24"/>
            <w:szCs w:val="24"/>
            <w:u w:val="single" w:color="00007F"/>
          </w:rPr>
          <w:t>https://laravel.com/docs/11.x</w:t>
        </w:r>
      </w:hyperlink>
    </w:p>
    <w:sectPr w:rsidR="001F7F89" w:rsidRPr="00737C28" w:rsidSect="00737C28">
      <w:pgSz w:w="11920" w:h="16840"/>
      <w:pgMar w:top="2268" w:right="1701" w:bottom="1701" w:left="2268" w:header="0" w:footer="197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823D0" w14:textId="77777777" w:rsidR="00D7155F" w:rsidRDefault="00D7155F">
      <w:r>
        <w:separator/>
      </w:r>
    </w:p>
  </w:endnote>
  <w:endnote w:type="continuationSeparator" w:id="0">
    <w:p w14:paraId="558823D2" w14:textId="77777777" w:rsidR="00D7155F" w:rsidRDefault="00D71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248826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93AC0A" w14:textId="5CF7FB34" w:rsidR="00255A4C" w:rsidRDefault="00255A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8823C9" w14:textId="13103964" w:rsidR="001F7F89" w:rsidRDefault="001F7F89">
    <w:pPr>
      <w:spacing w:line="200" w:lineRule="exac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823CB" w14:textId="77777777" w:rsidR="001F7F89" w:rsidRDefault="008B4DBB">
    <w:pPr>
      <w:spacing w:line="200" w:lineRule="exact"/>
    </w:pPr>
    <w:r>
      <w:pict w14:anchorId="558823C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5.95pt;margin-top:731.9pt;width:16.6pt;height:13pt;z-index:-251658752;mso-position-horizontal-relative:page;mso-position-vertical-relative:page" filled="f" stroked="f">
          <v:textbox inset="0,0,0,0">
            <w:txbxContent>
              <w:p w14:paraId="558823D3" w14:textId="77777777" w:rsidR="001F7F89" w:rsidRDefault="00D7155F">
                <w:pPr>
                  <w:spacing w:line="240" w:lineRule="exact"/>
                  <w:ind w:left="40"/>
                  <w:rPr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w w:val="114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8823CC" w14:textId="77777777" w:rsidR="00D7155F" w:rsidRDefault="00D7155F">
      <w:r>
        <w:separator/>
      </w:r>
    </w:p>
  </w:footnote>
  <w:footnote w:type="continuationSeparator" w:id="0">
    <w:p w14:paraId="558823CE" w14:textId="77777777" w:rsidR="00D7155F" w:rsidRDefault="00D71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534E9"/>
    <w:multiLevelType w:val="multilevel"/>
    <w:tmpl w:val="3D3483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9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49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4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03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9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7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520" w:hanging="1800"/>
      </w:pPr>
      <w:rPr>
        <w:rFonts w:hint="default"/>
        <w:b/>
      </w:rPr>
    </w:lvl>
  </w:abstractNum>
  <w:abstractNum w:abstractNumId="1" w15:restartNumberingAfterBreak="0">
    <w:nsid w:val="06B03892"/>
    <w:multiLevelType w:val="multilevel"/>
    <w:tmpl w:val="0142AF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9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49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4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03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9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7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520" w:hanging="1800"/>
      </w:pPr>
      <w:rPr>
        <w:rFonts w:hint="default"/>
        <w:b/>
      </w:rPr>
    </w:lvl>
  </w:abstractNum>
  <w:abstractNum w:abstractNumId="2" w15:restartNumberingAfterBreak="0">
    <w:nsid w:val="0A8D757D"/>
    <w:multiLevelType w:val="hybridMultilevel"/>
    <w:tmpl w:val="1EA2846E"/>
    <w:lvl w:ilvl="0" w:tplc="B27A79DA">
      <w:start w:val="1"/>
      <w:numFmt w:val="lowerLetter"/>
      <w:lvlText w:val="%1."/>
      <w:lvlJc w:val="left"/>
      <w:pPr>
        <w:ind w:left="927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AB61D88"/>
    <w:multiLevelType w:val="hybridMultilevel"/>
    <w:tmpl w:val="7AF0D2A2"/>
    <w:lvl w:ilvl="0" w:tplc="22987478">
      <w:start w:val="1"/>
      <w:numFmt w:val="decimal"/>
      <w:lvlText w:val="%1."/>
      <w:lvlJc w:val="left"/>
      <w:pPr>
        <w:ind w:left="95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670" w:hanging="360"/>
      </w:pPr>
    </w:lvl>
    <w:lvl w:ilvl="2" w:tplc="3809001B" w:tentative="1">
      <w:start w:val="1"/>
      <w:numFmt w:val="lowerRoman"/>
      <w:lvlText w:val="%3."/>
      <w:lvlJc w:val="right"/>
      <w:pPr>
        <w:ind w:left="2390" w:hanging="180"/>
      </w:pPr>
    </w:lvl>
    <w:lvl w:ilvl="3" w:tplc="3809000F" w:tentative="1">
      <w:start w:val="1"/>
      <w:numFmt w:val="decimal"/>
      <w:lvlText w:val="%4."/>
      <w:lvlJc w:val="left"/>
      <w:pPr>
        <w:ind w:left="3110" w:hanging="360"/>
      </w:pPr>
    </w:lvl>
    <w:lvl w:ilvl="4" w:tplc="38090019" w:tentative="1">
      <w:start w:val="1"/>
      <w:numFmt w:val="lowerLetter"/>
      <w:lvlText w:val="%5."/>
      <w:lvlJc w:val="left"/>
      <w:pPr>
        <w:ind w:left="3830" w:hanging="360"/>
      </w:pPr>
    </w:lvl>
    <w:lvl w:ilvl="5" w:tplc="3809001B" w:tentative="1">
      <w:start w:val="1"/>
      <w:numFmt w:val="lowerRoman"/>
      <w:lvlText w:val="%6."/>
      <w:lvlJc w:val="right"/>
      <w:pPr>
        <w:ind w:left="4550" w:hanging="180"/>
      </w:pPr>
    </w:lvl>
    <w:lvl w:ilvl="6" w:tplc="3809000F" w:tentative="1">
      <w:start w:val="1"/>
      <w:numFmt w:val="decimal"/>
      <w:lvlText w:val="%7."/>
      <w:lvlJc w:val="left"/>
      <w:pPr>
        <w:ind w:left="5270" w:hanging="360"/>
      </w:pPr>
    </w:lvl>
    <w:lvl w:ilvl="7" w:tplc="38090019" w:tentative="1">
      <w:start w:val="1"/>
      <w:numFmt w:val="lowerLetter"/>
      <w:lvlText w:val="%8."/>
      <w:lvlJc w:val="left"/>
      <w:pPr>
        <w:ind w:left="5990" w:hanging="360"/>
      </w:pPr>
    </w:lvl>
    <w:lvl w:ilvl="8" w:tplc="38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4" w15:restartNumberingAfterBreak="0">
    <w:nsid w:val="0CBF24E4"/>
    <w:multiLevelType w:val="hybridMultilevel"/>
    <w:tmpl w:val="A3F6AC0A"/>
    <w:lvl w:ilvl="0" w:tplc="DE30716C">
      <w:start w:val="1"/>
      <w:numFmt w:val="decimal"/>
      <w:lvlText w:val="%1."/>
      <w:lvlJc w:val="left"/>
      <w:pPr>
        <w:ind w:left="95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670" w:hanging="360"/>
      </w:pPr>
    </w:lvl>
    <w:lvl w:ilvl="2" w:tplc="3809001B" w:tentative="1">
      <w:start w:val="1"/>
      <w:numFmt w:val="lowerRoman"/>
      <w:lvlText w:val="%3."/>
      <w:lvlJc w:val="right"/>
      <w:pPr>
        <w:ind w:left="2390" w:hanging="180"/>
      </w:pPr>
    </w:lvl>
    <w:lvl w:ilvl="3" w:tplc="3809000F" w:tentative="1">
      <w:start w:val="1"/>
      <w:numFmt w:val="decimal"/>
      <w:lvlText w:val="%4."/>
      <w:lvlJc w:val="left"/>
      <w:pPr>
        <w:ind w:left="3110" w:hanging="360"/>
      </w:pPr>
    </w:lvl>
    <w:lvl w:ilvl="4" w:tplc="38090019" w:tentative="1">
      <w:start w:val="1"/>
      <w:numFmt w:val="lowerLetter"/>
      <w:lvlText w:val="%5."/>
      <w:lvlJc w:val="left"/>
      <w:pPr>
        <w:ind w:left="3830" w:hanging="360"/>
      </w:pPr>
    </w:lvl>
    <w:lvl w:ilvl="5" w:tplc="3809001B" w:tentative="1">
      <w:start w:val="1"/>
      <w:numFmt w:val="lowerRoman"/>
      <w:lvlText w:val="%6."/>
      <w:lvlJc w:val="right"/>
      <w:pPr>
        <w:ind w:left="4550" w:hanging="180"/>
      </w:pPr>
    </w:lvl>
    <w:lvl w:ilvl="6" w:tplc="3809000F" w:tentative="1">
      <w:start w:val="1"/>
      <w:numFmt w:val="decimal"/>
      <w:lvlText w:val="%7."/>
      <w:lvlJc w:val="left"/>
      <w:pPr>
        <w:ind w:left="5270" w:hanging="360"/>
      </w:pPr>
    </w:lvl>
    <w:lvl w:ilvl="7" w:tplc="38090019" w:tentative="1">
      <w:start w:val="1"/>
      <w:numFmt w:val="lowerLetter"/>
      <w:lvlText w:val="%8."/>
      <w:lvlJc w:val="left"/>
      <w:pPr>
        <w:ind w:left="5990" w:hanging="360"/>
      </w:pPr>
    </w:lvl>
    <w:lvl w:ilvl="8" w:tplc="38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5" w15:restartNumberingAfterBreak="0">
    <w:nsid w:val="12CE2068"/>
    <w:multiLevelType w:val="hybridMultilevel"/>
    <w:tmpl w:val="D864283C"/>
    <w:lvl w:ilvl="0" w:tplc="38090019">
      <w:start w:val="1"/>
      <w:numFmt w:val="lowerLetter"/>
      <w:lvlText w:val="%1."/>
      <w:lvlJc w:val="left"/>
      <w:pPr>
        <w:ind w:left="1211" w:hanging="360"/>
      </w:p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3D5D2A"/>
    <w:multiLevelType w:val="hybridMultilevel"/>
    <w:tmpl w:val="B32082AC"/>
    <w:lvl w:ilvl="0" w:tplc="12D6F1B0">
      <w:start w:val="1"/>
      <w:numFmt w:val="decimal"/>
      <w:lvlText w:val="%1."/>
      <w:lvlJc w:val="left"/>
      <w:pPr>
        <w:ind w:left="95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670" w:hanging="360"/>
      </w:pPr>
    </w:lvl>
    <w:lvl w:ilvl="2" w:tplc="3809001B" w:tentative="1">
      <w:start w:val="1"/>
      <w:numFmt w:val="lowerRoman"/>
      <w:lvlText w:val="%3."/>
      <w:lvlJc w:val="right"/>
      <w:pPr>
        <w:ind w:left="2390" w:hanging="180"/>
      </w:pPr>
    </w:lvl>
    <w:lvl w:ilvl="3" w:tplc="3809000F" w:tentative="1">
      <w:start w:val="1"/>
      <w:numFmt w:val="decimal"/>
      <w:lvlText w:val="%4."/>
      <w:lvlJc w:val="left"/>
      <w:pPr>
        <w:ind w:left="3110" w:hanging="360"/>
      </w:pPr>
    </w:lvl>
    <w:lvl w:ilvl="4" w:tplc="38090019" w:tentative="1">
      <w:start w:val="1"/>
      <w:numFmt w:val="lowerLetter"/>
      <w:lvlText w:val="%5."/>
      <w:lvlJc w:val="left"/>
      <w:pPr>
        <w:ind w:left="3830" w:hanging="360"/>
      </w:pPr>
    </w:lvl>
    <w:lvl w:ilvl="5" w:tplc="3809001B" w:tentative="1">
      <w:start w:val="1"/>
      <w:numFmt w:val="lowerRoman"/>
      <w:lvlText w:val="%6."/>
      <w:lvlJc w:val="right"/>
      <w:pPr>
        <w:ind w:left="4550" w:hanging="180"/>
      </w:pPr>
    </w:lvl>
    <w:lvl w:ilvl="6" w:tplc="3809000F" w:tentative="1">
      <w:start w:val="1"/>
      <w:numFmt w:val="decimal"/>
      <w:lvlText w:val="%7."/>
      <w:lvlJc w:val="left"/>
      <w:pPr>
        <w:ind w:left="5270" w:hanging="360"/>
      </w:pPr>
    </w:lvl>
    <w:lvl w:ilvl="7" w:tplc="38090019" w:tentative="1">
      <w:start w:val="1"/>
      <w:numFmt w:val="lowerLetter"/>
      <w:lvlText w:val="%8."/>
      <w:lvlJc w:val="left"/>
      <w:pPr>
        <w:ind w:left="5990" w:hanging="360"/>
      </w:pPr>
    </w:lvl>
    <w:lvl w:ilvl="8" w:tplc="38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7" w15:restartNumberingAfterBreak="0">
    <w:nsid w:val="21266BA8"/>
    <w:multiLevelType w:val="hybridMultilevel"/>
    <w:tmpl w:val="A0DCB4D2"/>
    <w:lvl w:ilvl="0" w:tplc="E9D07B6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8103B"/>
    <w:multiLevelType w:val="multilevel"/>
    <w:tmpl w:val="9F2A8A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3297732"/>
    <w:multiLevelType w:val="hybridMultilevel"/>
    <w:tmpl w:val="230E32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F2764C"/>
    <w:multiLevelType w:val="hybridMultilevel"/>
    <w:tmpl w:val="2D2A01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6D6037"/>
    <w:multiLevelType w:val="hybridMultilevel"/>
    <w:tmpl w:val="A66056B8"/>
    <w:lvl w:ilvl="0" w:tplc="0F8E0AE0">
      <w:start w:val="1"/>
      <w:numFmt w:val="decimal"/>
      <w:lvlText w:val="%1."/>
      <w:lvlJc w:val="left"/>
      <w:pPr>
        <w:ind w:left="95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670" w:hanging="360"/>
      </w:pPr>
    </w:lvl>
    <w:lvl w:ilvl="2" w:tplc="3809001B" w:tentative="1">
      <w:start w:val="1"/>
      <w:numFmt w:val="lowerRoman"/>
      <w:lvlText w:val="%3."/>
      <w:lvlJc w:val="right"/>
      <w:pPr>
        <w:ind w:left="2390" w:hanging="180"/>
      </w:pPr>
    </w:lvl>
    <w:lvl w:ilvl="3" w:tplc="3809000F" w:tentative="1">
      <w:start w:val="1"/>
      <w:numFmt w:val="decimal"/>
      <w:lvlText w:val="%4."/>
      <w:lvlJc w:val="left"/>
      <w:pPr>
        <w:ind w:left="3110" w:hanging="360"/>
      </w:pPr>
    </w:lvl>
    <w:lvl w:ilvl="4" w:tplc="38090019" w:tentative="1">
      <w:start w:val="1"/>
      <w:numFmt w:val="lowerLetter"/>
      <w:lvlText w:val="%5."/>
      <w:lvlJc w:val="left"/>
      <w:pPr>
        <w:ind w:left="3830" w:hanging="360"/>
      </w:pPr>
    </w:lvl>
    <w:lvl w:ilvl="5" w:tplc="3809001B" w:tentative="1">
      <w:start w:val="1"/>
      <w:numFmt w:val="lowerRoman"/>
      <w:lvlText w:val="%6."/>
      <w:lvlJc w:val="right"/>
      <w:pPr>
        <w:ind w:left="4550" w:hanging="180"/>
      </w:pPr>
    </w:lvl>
    <w:lvl w:ilvl="6" w:tplc="3809000F" w:tentative="1">
      <w:start w:val="1"/>
      <w:numFmt w:val="decimal"/>
      <w:lvlText w:val="%7."/>
      <w:lvlJc w:val="left"/>
      <w:pPr>
        <w:ind w:left="5270" w:hanging="360"/>
      </w:pPr>
    </w:lvl>
    <w:lvl w:ilvl="7" w:tplc="38090019" w:tentative="1">
      <w:start w:val="1"/>
      <w:numFmt w:val="lowerLetter"/>
      <w:lvlText w:val="%8."/>
      <w:lvlJc w:val="left"/>
      <w:pPr>
        <w:ind w:left="5990" w:hanging="360"/>
      </w:pPr>
    </w:lvl>
    <w:lvl w:ilvl="8" w:tplc="38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2" w15:restartNumberingAfterBreak="0">
    <w:nsid w:val="54A04767"/>
    <w:multiLevelType w:val="hybridMultilevel"/>
    <w:tmpl w:val="C570FE5C"/>
    <w:lvl w:ilvl="0" w:tplc="83AE2228">
      <w:start w:val="1"/>
      <w:numFmt w:val="decimal"/>
      <w:lvlText w:val="%1."/>
      <w:lvlJc w:val="left"/>
      <w:pPr>
        <w:ind w:left="95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670" w:hanging="360"/>
      </w:pPr>
    </w:lvl>
    <w:lvl w:ilvl="2" w:tplc="3809001B" w:tentative="1">
      <w:start w:val="1"/>
      <w:numFmt w:val="lowerRoman"/>
      <w:lvlText w:val="%3."/>
      <w:lvlJc w:val="right"/>
      <w:pPr>
        <w:ind w:left="2390" w:hanging="180"/>
      </w:pPr>
    </w:lvl>
    <w:lvl w:ilvl="3" w:tplc="3809000F" w:tentative="1">
      <w:start w:val="1"/>
      <w:numFmt w:val="decimal"/>
      <w:lvlText w:val="%4."/>
      <w:lvlJc w:val="left"/>
      <w:pPr>
        <w:ind w:left="3110" w:hanging="360"/>
      </w:pPr>
    </w:lvl>
    <w:lvl w:ilvl="4" w:tplc="38090019" w:tentative="1">
      <w:start w:val="1"/>
      <w:numFmt w:val="lowerLetter"/>
      <w:lvlText w:val="%5."/>
      <w:lvlJc w:val="left"/>
      <w:pPr>
        <w:ind w:left="3830" w:hanging="360"/>
      </w:pPr>
    </w:lvl>
    <w:lvl w:ilvl="5" w:tplc="3809001B" w:tentative="1">
      <w:start w:val="1"/>
      <w:numFmt w:val="lowerRoman"/>
      <w:lvlText w:val="%6."/>
      <w:lvlJc w:val="right"/>
      <w:pPr>
        <w:ind w:left="4550" w:hanging="180"/>
      </w:pPr>
    </w:lvl>
    <w:lvl w:ilvl="6" w:tplc="3809000F" w:tentative="1">
      <w:start w:val="1"/>
      <w:numFmt w:val="decimal"/>
      <w:lvlText w:val="%7."/>
      <w:lvlJc w:val="left"/>
      <w:pPr>
        <w:ind w:left="5270" w:hanging="360"/>
      </w:pPr>
    </w:lvl>
    <w:lvl w:ilvl="7" w:tplc="38090019" w:tentative="1">
      <w:start w:val="1"/>
      <w:numFmt w:val="lowerLetter"/>
      <w:lvlText w:val="%8."/>
      <w:lvlJc w:val="left"/>
      <w:pPr>
        <w:ind w:left="5990" w:hanging="360"/>
      </w:pPr>
    </w:lvl>
    <w:lvl w:ilvl="8" w:tplc="38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3" w15:restartNumberingAfterBreak="0">
    <w:nsid w:val="591F467A"/>
    <w:multiLevelType w:val="hybridMultilevel"/>
    <w:tmpl w:val="99C473D6"/>
    <w:lvl w:ilvl="0" w:tplc="4DA2AA30">
      <w:start w:val="1"/>
      <w:numFmt w:val="decimal"/>
      <w:lvlText w:val="%1."/>
      <w:lvlJc w:val="left"/>
      <w:pPr>
        <w:ind w:left="912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632" w:hanging="360"/>
      </w:pPr>
    </w:lvl>
    <w:lvl w:ilvl="2" w:tplc="3809001B" w:tentative="1">
      <w:start w:val="1"/>
      <w:numFmt w:val="lowerRoman"/>
      <w:lvlText w:val="%3."/>
      <w:lvlJc w:val="right"/>
      <w:pPr>
        <w:ind w:left="2352" w:hanging="180"/>
      </w:pPr>
    </w:lvl>
    <w:lvl w:ilvl="3" w:tplc="3809000F" w:tentative="1">
      <w:start w:val="1"/>
      <w:numFmt w:val="decimal"/>
      <w:lvlText w:val="%4."/>
      <w:lvlJc w:val="left"/>
      <w:pPr>
        <w:ind w:left="3072" w:hanging="360"/>
      </w:pPr>
    </w:lvl>
    <w:lvl w:ilvl="4" w:tplc="38090019" w:tentative="1">
      <w:start w:val="1"/>
      <w:numFmt w:val="lowerLetter"/>
      <w:lvlText w:val="%5."/>
      <w:lvlJc w:val="left"/>
      <w:pPr>
        <w:ind w:left="3792" w:hanging="360"/>
      </w:pPr>
    </w:lvl>
    <w:lvl w:ilvl="5" w:tplc="3809001B" w:tentative="1">
      <w:start w:val="1"/>
      <w:numFmt w:val="lowerRoman"/>
      <w:lvlText w:val="%6."/>
      <w:lvlJc w:val="right"/>
      <w:pPr>
        <w:ind w:left="4512" w:hanging="180"/>
      </w:pPr>
    </w:lvl>
    <w:lvl w:ilvl="6" w:tplc="3809000F" w:tentative="1">
      <w:start w:val="1"/>
      <w:numFmt w:val="decimal"/>
      <w:lvlText w:val="%7."/>
      <w:lvlJc w:val="left"/>
      <w:pPr>
        <w:ind w:left="5232" w:hanging="360"/>
      </w:pPr>
    </w:lvl>
    <w:lvl w:ilvl="7" w:tplc="38090019" w:tentative="1">
      <w:start w:val="1"/>
      <w:numFmt w:val="lowerLetter"/>
      <w:lvlText w:val="%8."/>
      <w:lvlJc w:val="left"/>
      <w:pPr>
        <w:ind w:left="5952" w:hanging="360"/>
      </w:pPr>
    </w:lvl>
    <w:lvl w:ilvl="8" w:tplc="38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14" w15:restartNumberingAfterBreak="0">
    <w:nsid w:val="594329A6"/>
    <w:multiLevelType w:val="multilevel"/>
    <w:tmpl w:val="EB9097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9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49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4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03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9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557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6520" w:hanging="1800"/>
      </w:pPr>
      <w:rPr>
        <w:rFonts w:hint="default"/>
        <w:b/>
      </w:rPr>
    </w:lvl>
  </w:abstractNum>
  <w:abstractNum w:abstractNumId="15" w15:restartNumberingAfterBreak="0">
    <w:nsid w:val="5DED0617"/>
    <w:multiLevelType w:val="hybridMultilevel"/>
    <w:tmpl w:val="863063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5D5FC0"/>
    <w:multiLevelType w:val="multilevel"/>
    <w:tmpl w:val="3EA6F1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629A7E42"/>
    <w:multiLevelType w:val="multilevel"/>
    <w:tmpl w:val="03529BC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70541562"/>
    <w:multiLevelType w:val="hybridMultilevel"/>
    <w:tmpl w:val="9C7A5AE4"/>
    <w:lvl w:ilvl="0" w:tplc="8BF6D7AC">
      <w:start w:val="1"/>
      <w:numFmt w:val="decimal"/>
      <w:lvlText w:val="%1."/>
      <w:lvlJc w:val="left"/>
      <w:pPr>
        <w:ind w:left="95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670" w:hanging="360"/>
      </w:pPr>
    </w:lvl>
    <w:lvl w:ilvl="2" w:tplc="3809001B" w:tentative="1">
      <w:start w:val="1"/>
      <w:numFmt w:val="lowerRoman"/>
      <w:lvlText w:val="%3."/>
      <w:lvlJc w:val="right"/>
      <w:pPr>
        <w:ind w:left="2390" w:hanging="180"/>
      </w:pPr>
    </w:lvl>
    <w:lvl w:ilvl="3" w:tplc="3809000F" w:tentative="1">
      <w:start w:val="1"/>
      <w:numFmt w:val="decimal"/>
      <w:lvlText w:val="%4."/>
      <w:lvlJc w:val="left"/>
      <w:pPr>
        <w:ind w:left="3110" w:hanging="360"/>
      </w:pPr>
    </w:lvl>
    <w:lvl w:ilvl="4" w:tplc="38090019" w:tentative="1">
      <w:start w:val="1"/>
      <w:numFmt w:val="lowerLetter"/>
      <w:lvlText w:val="%5."/>
      <w:lvlJc w:val="left"/>
      <w:pPr>
        <w:ind w:left="3830" w:hanging="360"/>
      </w:pPr>
    </w:lvl>
    <w:lvl w:ilvl="5" w:tplc="3809001B" w:tentative="1">
      <w:start w:val="1"/>
      <w:numFmt w:val="lowerRoman"/>
      <w:lvlText w:val="%6."/>
      <w:lvlJc w:val="right"/>
      <w:pPr>
        <w:ind w:left="4550" w:hanging="180"/>
      </w:pPr>
    </w:lvl>
    <w:lvl w:ilvl="6" w:tplc="3809000F" w:tentative="1">
      <w:start w:val="1"/>
      <w:numFmt w:val="decimal"/>
      <w:lvlText w:val="%7."/>
      <w:lvlJc w:val="left"/>
      <w:pPr>
        <w:ind w:left="5270" w:hanging="360"/>
      </w:pPr>
    </w:lvl>
    <w:lvl w:ilvl="7" w:tplc="38090019" w:tentative="1">
      <w:start w:val="1"/>
      <w:numFmt w:val="lowerLetter"/>
      <w:lvlText w:val="%8."/>
      <w:lvlJc w:val="left"/>
      <w:pPr>
        <w:ind w:left="5990" w:hanging="360"/>
      </w:pPr>
    </w:lvl>
    <w:lvl w:ilvl="8" w:tplc="38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9" w15:restartNumberingAfterBreak="0">
    <w:nsid w:val="71DE2D51"/>
    <w:multiLevelType w:val="multilevel"/>
    <w:tmpl w:val="90A6BC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604341377">
    <w:abstractNumId w:val="17"/>
  </w:num>
  <w:num w:numId="2" w16cid:durableId="778064655">
    <w:abstractNumId w:val="7"/>
  </w:num>
  <w:num w:numId="3" w16cid:durableId="876090562">
    <w:abstractNumId w:val="19"/>
  </w:num>
  <w:num w:numId="4" w16cid:durableId="327447928">
    <w:abstractNumId w:val="10"/>
  </w:num>
  <w:num w:numId="5" w16cid:durableId="1715226597">
    <w:abstractNumId w:val="16"/>
  </w:num>
  <w:num w:numId="6" w16cid:durableId="730737433">
    <w:abstractNumId w:val="5"/>
  </w:num>
  <w:num w:numId="7" w16cid:durableId="1061058690">
    <w:abstractNumId w:val="15"/>
  </w:num>
  <w:num w:numId="8" w16cid:durableId="1918902922">
    <w:abstractNumId w:val="8"/>
  </w:num>
  <w:num w:numId="9" w16cid:durableId="280576461">
    <w:abstractNumId w:val="6"/>
  </w:num>
  <w:num w:numId="10" w16cid:durableId="1062758103">
    <w:abstractNumId w:val="1"/>
  </w:num>
  <w:num w:numId="11" w16cid:durableId="933366964">
    <w:abstractNumId w:val="3"/>
  </w:num>
  <w:num w:numId="12" w16cid:durableId="1852640662">
    <w:abstractNumId w:val="4"/>
  </w:num>
  <w:num w:numId="13" w16cid:durableId="179052018">
    <w:abstractNumId w:val="0"/>
  </w:num>
  <w:num w:numId="14" w16cid:durableId="1400517090">
    <w:abstractNumId w:val="2"/>
  </w:num>
  <w:num w:numId="15" w16cid:durableId="453208299">
    <w:abstractNumId w:val="18"/>
  </w:num>
  <w:num w:numId="16" w16cid:durableId="403450583">
    <w:abstractNumId w:val="13"/>
  </w:num>
  <w:num w:numId="17" w16cid:durableId="242421503">
    <w:abstractNumId w:val="9"/>
  </w:num>
  <w:num w:numId="18" w16cid:durableId="1670328466">
    <w:abstractNumId w:val="11"/>
  </w:num>
  <w:num w:numId="19" w16cid:durableId="1400396573">
    <w:abstractNumId w:val="12"/>
  </w:num>
  <w:num w:numId="20" w16cid:durableId="1550746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F89"/>
    <w:rsid w:val="000A4721"/>
    <w:rsid w:val="000C5130"/>
    <w:rsid w:val="00100868"/>
    <w:rsid w:val="00160AB1"/>
    <w:rsid w:val="001F7F89"/>
    <w:rsid w:val="00255A4C"/>
    <w:rsid w:val="0043073B"/>
    <w:rsid w:val="004E0812"/>
    <w:rsid w:val="005F7AC4"/>
    <w:rsid w:val="006C3840"/>
    <w:rsid w:val="00737C28"/>
    <w:rsid w:val="0074289A"/>
    <w:rsid w:val="00796244"/>
    <w:rsid w:val="008B4DBB"/>
    <w:rsid w:val="00904E74"/>
    <w:rsid w:val="00947C08"/>
    <w:rsid w:val="00962768"/>
    <w:rsid w:val="00A20571"/>
    <w:rsid w:val="00B843E1"/>
    <w:rsid w:val="00BA0A5E"/>
    <w:rsid w:val="00BA66EE"/>
    <w:rsid w:val="00D11B0A"/>
    <w:rsid w:val="00D451AD"/>
    <w:rsid w:val="00D7155F"/>
    <w:rsid w:val="00DF49CC"/>
    <w:rsid w:val="00E269A4"/>
    <w:rsid w:val="00E34AD6"/>
    <w:rsid w:val="00EB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588225E"/>
  <w15:docId w15:val="{7DC7F925-E620-48CF-9519-9B75C0ED4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TableGrid">
    <w:name w:val="Table Grid"/>
    <w:basedOn w:val="TableNormal"/>
    <w:uiPriority w:val="59"/>
    <w:rsid w:val="00DF49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69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4E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4E74"/>
  </w:style>
  <w:style w:type="paragraph" w:styleId="Footer">
    <w:name w:val="footer"/>
    <w:basedOn w:val="Normal"/>
    <w:link w:val="FooterChar"/>
    <w:uiPriority w:val="99"/>
    <w:unhideWhenUsed/>
    <w:rsid w:val="00904E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4E74"/>
  </w:style>
  <w:style w:type="character" w:styleId="Hyperlink">
    <w:name w:val="Hyperlink"/>
    <w:basedOn w:val="DefaultParagraphFont"/>
    <w:uiPriority w:val="99"/>
    <w:unhideWhenUsed/>
    <w:rsid w:val="008B4D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4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9" Type="http://schemas.openxmlformats.org/officeDocument/2006/relationships/image" Target="media/image24.jpeg"/><Relationship Id="rId21" Type="http://schemas.openxmlformats.org/officeDocument/2006/relationships/image" Target="media/image8.jpeg"/><Relationship Id="rId34" Type="http://schemas.openxmlformats.org/officeDocument/2006/relationships/image" Target="media/image19.jpeg"/><Relationship Id="rId42" Type="http://schemas.openxmlformats.org/officeDocument/2006/relationships/hyperlink" Target="https://santrikoding.com/tutorial-laravel-9-5-edit-dan-update-data-ke-database" TargetMode="External"/><Relationship Id="rId47" Type="http://schemas.openxmlformats.org/officeDocument/2006/relationships/hyperlink" Target="https://laravel.com/docs/11.x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41" Type="http://schemas.openxmlformats.org/officeDocument/2006/relationships/hyperlink" Target="https://santrikoding.com/tutorial-laravel-9-5-edit-dan-update-data-ke-databas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0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footer" Target="footer2.xml"/><Relationship Id="rId45" Type="http://schemas.openxmlformats.org/officeDocument/2006/relationships/hyperlink" Target="https://app.sko.dev/post/fungsi-store-%20" TargetMode="External"/><Relationship Id="rId5" Type="http://schemas.openxmlformats.org/officeDocument/2006/relationships/footnotes" Target="footnotes.xml"/><Relationship Id="rId23" Type="http://schemas.openxmlformats.org/officeDocument/2006/relationships/hyperlink" Target="mailto:@csrf" TargetMode="External"/><Relationship Id="rId28" Type="http://schemas.openxmlformats.org/officeDocument/2006/relationships/hyperlink" Target="mailto:@method" TargetMode="External"/><Relationship Id="rId36" Type="http://schemas.openxmlformats.org/officeDocument/2006/relationships/image" Target="media/image21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4" Type="http://schemas.openxmlformats.org/officeDocument/2006/relationships/hyperlink" Target="mailto:@Sekolahkodin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yperlink" Target="https://jeriatno.medium.com/laravel-csrf-protection%205f77b59f59a3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yperlink" Target="https://app.sko.dev/post/fungsi-store-di-video-insert-data-laravel-HVdHEq9X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1423</Words>
  <Characters>8116</Characters>
  <Application>Microsoft Office Word</Application>
  <DocSecurity>0</DocSecurity>
  <Lines>67</Lines>
  <Paragraphs>19</Paragraphs>
  <ScaleCrop>false</ScaleCrop>
  <Company/>
  <LinksUpToDate>false</LinksUpToDate>
  <CharactersWithSpaces>9520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Nur Fauziah</cp:lastModifiedBy>
  <cp:revision>25</cp:revision>
  <dcterms:created xsi:type="dcterms:W3CDTF">2024-06-03T14:29:00Z</dcterms:created>
  <dcterms:modified xsi:type="dcterms:W3CDTF">2024-06-03T15:05:00Z</dcterms:modified>
</cp:coreProperties>
</file>