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3F4C3" w14:textId="77777777" w:rsidR="000C4BAA" w:rsidRPr="000C4BAA" w:rsidRDefault="000C4BAA" w:rsidP="000C4BAA">
      <w:pPr>
        <w:spacing w:after="160" w:line="360" w:lineRule="auto"/>
        <w:jc w:val="center"/>
        <w:rPr>
          <w:b/>
          <w:bCs/>
          <w:sz w:val="28"/>
          <w:szCs w:val="28"/>
          <w:lang w:val="id-ID"/>
        </w:rPr>
      </w:pPr>
      <w:bookmarkStart w:id="0" w:name="_Hlk168317125"/>
      <w:bookmarkEnd w:id="0"/>
      <w:r w:rsidRPr="000C4BAA">
        <w:rPr>
          <w:b/>
          <w:bCs/>
          <w:sz w:val="28"/>
          <w:szCs w:val="28"/>
          <w:lang w:val="id-ID"/>
        </w:rPr>
        <w:t xml:space="preserve">LAPORAN </w:t>
      </w:r>
    </w:p>
    <w:p w14:paraId="00A17F76" w14:textId="732C89AA" w:rsidR="000C4BAA" w:rsidRPr="000C4BAA" w:rsidRDefault="000C4BAA" w:rsidP="000C4BAA">
      <w:pPr>
        <w:spacing w:after="160" w:line="360" w:lineRule="auto"/>
        <w:jc w:val="center"/>
        <w:rPr>
          <w:b/>
          <w:bCs/>
          <w:sz w:val="28"/>
          <w:szCs w:val="28"/>
          <w:lang w:val="id-ID"/>
        </w:rPr>
      </w:pPr>
      <w:r w:rsidRPr="000C4BAA">
        <w:rPr>
          <w:b/>
          <w:bCs/>
          <w:sz w:val="28"/>
          <w:szCs w:val="28"/>
          <w:lang w:val="id-ID"/>
        </w:rPr>
        <w:t>APLIKASI MANAJEMEN KELAS</w:t>
      </w:r>
    </w:p>
    <w:p w14:paraId="4EA38232" w14:textId="77777777" w:rsidR="000C4BAA" w:rsidRPr="000C4BAA" w:rsidRDefault="000C4BAA" w:rsidP="000C4BAA">
      <w:pPr>
        <w:spacing w:after="160" w:line="360" w:lineRule="auto"/>
        <w:jc w:val="center"/>
        <w:rPr>
          <w:sz w:val="24"/>
          <w:szCs w:val="24"/>
          <w:lang w:val="id-ID"/>
        </w:rPr>
      </w:pPr>
      <w:r w:rsidRPr="000C4BAA">
        <w:rPr>
          <w:sz w:val="24"/>
          <w:szCs w:val="24"/>
          <w:lang w:val="id-ID"/>
        </w:rPr>
        <w:t>Di susun guna memenuhi Pelajaran :</w:t>
      </w:r>
    </w:p>
    <w:p w14:paraId="71C69812" w14:textId="77777777" w:rsidR="000C4BAA" w:rsidRPr="000C4BAA" w:rsidRDefault="000C4BAA" w:rsidP="000C4BAA">
      <w:pPr>
        <w:spacing w:after="160" w:line="360" w:lineRule="auto"/>
        <w:jc w:val="center"/>
        <w:rPr>
          <w:b/>
          <w:bCs/>
          <w:sz w:val="24"/>
          <w:szCs w:val="24"/>
          <w:lang w:val="id-ID"/>
        </w:rPr>
      </w:pPr>
      <w:r w:rsidRPr="000C4BAA">
        <w:rPr>
          <w:b/>
          <w:bCs/>
          <w:sz w:val="24"/>
          <w:szCs w:val="24"/>
          <w:lang w:val="id-ID"/>
        </w:rPr>
        <w:t>Produktif</w:t>
      </w:r>
    </w:p>
    <w:p w14:paraId="6AC4E305" w14:textId="77777777" w:rsidR="000C4BAA" w:rsidRPr="000C4BAA" w:rsidRDefault="000C4BAA" w:rsidP="000C4BAA">
      <w:pPr>
        <w:spacing w:after="160" w:line="360" w:lineRule="auto"/>
        <w:jc w:val="center"/>
        <w:rPr>
          <w:sz w:val="24"/>
          <w:szCs w:val="24"/>
          <w:lang w:val="id-ID"/>
        </w:rPr>
      </w:pPr>
      <w:r w:rsidRPr="000C4BAA">
        <w:rPr>
          <w:sz w:val="24"/>
          <w:szCs w:val="24"/>
          <w:lang w:val="id-ID"/>
        </w:rPr>
        <w:t>Guru Pembimbing :</w:t>
      </w:r>
    </w:p>
    <w:p w14:paraId="1E463A05" w14:textId="77777777" w:rsidR="000C4BAA" w:rsidRPr="000C4BAA" w:rsidRDefault="000C4BAA" w:rsidP="000C4BAA">
      <w:pPr>
        <w:spacing w:after="160" w:line="360" w:lineRule="auto"/>
        <w:jc w:val="center"/>
        <w:rPr>
          <w:b/>
          <w:bCs/>
          <w:sz w:val="24"/>
          <w:szCs w:val="24"/>
          <w:lang w:val="id-ID"/>
        </w:rPr>
      </w:pPr>
      <w:r w:rsidRPr="000C4BAA">
        <w:rPr>
          <w:b/>
          <w:bCs/>
          <w:sz w:val="24"/>
          <w:szCs w:val="24"/>
          <w:lang w:val="id-ID"/>
        </w:rPr>
        <w:t>Safrizal, S.T</w:t>
      </w:r>
    </w:p>
    <w:p w14:paraId="072C8765" w14:textId="77777777" w:rsidR="000C4BAA" w:rsidRPr="000C4BAA" w:rsidRDefault="000C4BAA" w:rsidP="000C4BAA">
      <w:pPr>
        <w:spacing w:after="160" w:line="360" w:lineRule="auto"/>
        <w:jc w:val="center"/>
        <w:rPr>
          <w:b/>
          <w:bCs/>
          <w:sz w:val="24"/>
          <w:szCs w:val="24"/>
          <w:lang w:val="id-ID"/>
        </w:rPr>
      </w:pPr>
      <w:r w:rsidRPr="000C4BAA">
        <w:rPr>
          <w:b/>
          <w:bCs/>
          <w:noProof/>
          <w:sz w:val="24"/>
          <w:szCs w:val="24"/>
          <w:lang w:val="id-ID"/>
        </w:rPr>
        <mc:AlternateContent>
          <mc:Choice Requires="wps">
            <w:drawing>
              <wp:anchor distT="0" distB="0" distL="114300" distR="114300" simplePos="0" relativeHeight="251659264" behindDoc="0" locked="0" layoutInCell="1" allowOverlap="1" wp14:anchorId="0C4C4D9D" wp14:editId="664A44E4">
                <wp:simplePos x="0" y="0"/>
                <wp:positionH relativeFrom="margin">
                  <wp:posOffset>1614805</wp:posOffset>
                </wp:positionH>
                <wp:positionV relativeFrom="paragraph">
                  <wp:posOffset>8890</wp:posOffset>
                </wp:positionV>
                <wp:extent cx="1895475" cy="1819275"/>
                <wp:effectExtent l="0" t="0" r="9525" b="9525"/>
                <wp:wrapNone/>
                <wp:docPr id="397415448" name="Rectangle 1"/>
                <wp:cNvGraphicFramePr/>
                <a:graphic xmlns:a="http://schemas.openxmlformats.org/drawingml/2006/main">
                  <a:graphicData uri="http://schemas.microsoft.com/office/word/2010/wordprocessingShape">
                    <wps:wsp>
                      <wps:cNvSpPr/>
                      <wps:spPr>
                        <a:xfrm>
                          <a:off x="0" y="0"/>
                          <a:ext cx="1895475" cy="1819275"/>
                        </a:xfrm>
                        <a:prstGeom prst="rect">
                          <a:avLst/>
                        </a:prstGeom>
                        <a:blipFill>
                          <a:blip r:embed="rId7"/>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D3877" id="Rectangle 1" o:spid="_x0000_s1026" style="position:absolute;margin-left:127.15pt;margin-top:.7pt;width:149.25pt;height:14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" stroked="f" strokeweight="2pt">
                <v:fill r:id="rId8" o:title="" recolor="t" rotate="t" type="frame"/>
                <w10:wrap anchorx="margin"/>
              </v:rect>
            </w:pict>
          </mc:Fallback>
        </mc:AlternateContent>
      </w:r>
    </w:p>
    <w:p w14:paraId="5252DC4C" w14:textId="77777777" w:rsidR="000C4BAA" w:rsidRPr="000C4BAA" w:rsidRDefault="000C4BAA" w:rsidP="000C4BAA">
      <w:pPr>
        <w:spacing w:after="160" w:line="360" w:lineRule="auto"/>
        <w:jc w:val="center"/>
        <w:rPr>
          <w:b/>
          <w:bCs/>
          <w:sz w:val="24"/>
          <w:szCs w:val="24"/>
          <w:lang w:val="id-ID"/>
        </w:rPr>
      </w:pPr>
    </w:p>
    <w:p w14:paraId="4FDA28B3" w14:textId="77777777" w:rsidR="000C4BAA" w:rsidRPr="000C4BAA" w:rsidRDefault="000C4BAA" w:rsidP="000C4BAA">
      <w:pPr>
        <w:spacing w:after="160" w:line="360" w:lineRule="auto"/>
        <w:jc w:val="center"/>
        <w:rPr>
          <w:b/>
          <w:bCs/>
          <w:sz w:val="24"/>
          <w:szCs w:val="24"/>
          <w:lang w:val="id-ID"/>
        </w:rPr>
      </w:pPr>
    </w:p>
    <w:p w14:paraId="7F5833BD" w14:textId="77777777" w:rsidR="000C4BAA" w:rsidRPr="000C4BAA" w:rsidRDefault="000C4BAA" w:rsidP="000C4BAA">
      <w:pPr>
        <w:spacing w:after="160" w:line="360" w:lineRule="auto"/>
        <w:jc w:val="center"/>
        <w:rPr>
          <w:b/>
          <w:bCs/>
          <w:sz w:val="24"/>
          <w:szCs w:val="24"/>
          <w:lang w:val="id-ID"/>
        </w:rPr>
      </w:pPr>
    </w:p>
    <w:p w14:paraId="75C5DC42" w14:textId="77777777" w:rsidR="000C4BAA" w:rsidRPr="000C4BAA" w:rsidRDefault="000C4BAA" w:rsidP="000C4BAA">
      <w:pPr>
        <w:spacing w:after="160" w:line="360" w:lineRule="auto"/>
        <w:rPr>
          <w:b/>
          <w:bCs/>
          <w:sz w:val="24"/>
          <w:szCs w:val="24"/>
          <w:lang w:val="id-ID"/>
        </w:rPr>
      </w:pPr>
    </w:p>
    <w:p w14:paraId="429FC0E5" w14:textId="77777777" w:rsidR="000C4BAA" w:rsidRPr="000C4BAA" w:rsidRDefault="000C4BAA" w:rsidP="000C4BAA">
      <w:pPr>
        <w:spacing w:after="160" w:line="360" w:lineRule="auto"/>
        <w:jc w:val="center"/>
        <w:rPr>
          <w:sz w:val="24"/>
          <w:szCs w:val="24"/>
          <w:lang w:val="id-ID"/>
        </w:rPr>
      </w:pPr>
      <w:r w:rsidRPr="000C4BAA">
        <w:rPr>
          <w:sz w:val="24"/>
          <w:szCs w:val="24"/>
          <w:lang w:val="id-ID"/>
        </w:rPr>
        <w:t>Di susun oleh :</w:t>
      </w:r>
    </w:p>
    <w:p w14:paraId="05B7E0D8" w14:textId="77777777" w:rsidR="000C4BAA" w:rsidRPr="000C4BAA" w:rsidRDefault="000C4BAA" w:rsidP="000C4BAA">
      <w:pPr>
        <w:spacing w:after="160" w:line="360" w:lineRule="auto"/>
        <w:jc w:val="center"/>
        <w:rPr>
          <w:sz w:val="24"/>
          <w:szCs w:val="24"/>
          <w:lang w:val="id-ID"/>
        </w:rPr>
      </w:pPr>
    </w:p>
    <w:p w14:paraId="7A39752A" w14:textId="77777777" w:rsidR="000C4BAA" w:rsidRPr="000C4BAA" w:rsidRDefault="000C4BAA" w:rsidP="000C4BAA">
      <w:pPr>
        <w:spacing w:after="160" w:line="360" w:lineRule="auto"/>
        <w:jc w:val="center"/>
        <w:rPr>
          <w:b/>
          <w:bCs/>
          <w:sz w:val="24"/>
          <w:szCs w:val="24"/>
          <w:lang w:val="id-ID"/>
        </w:rPr>
      </w:pPr>
      <w:r w:rsidRPr="000C4BAA">
        <w:rPr>
          <w:b/>
          <w:bCs/>
          <w:sz w:val="24"/>
          <w:szCs w:val="24"/>
          <w:lang w:val="id-ID"/>
        </w:rPr>
        <w:t xml:space="preserve">ARYA SATTYA </w:t>
      </w:r>
    </w:p>
    <w:p w14:paraId="0950BD07" w14:textId="77777777" w:rsidR="000C4BAA" w:rsidRPr="000C4BAA" w:rsidRDefault="000C4BAA" w:rsidP="000C4BAA">
      <w:pPr>
        <w:spacing w:after="160" w:line="360" w:lineRule="auto"/>
        <w:jc w:val="center"/>
        <w:rPr>
          <w:b/>
          <w:sz w:val="24"/>
          <w:szCs w:val="24"/>
          <w:lang w:val="id-ID"/>
        </w:rPr>
      </w:pPr>
      <w:r w:rsidRPr="000C4BAA">
        <w:rPr>
          <w:b/>
          <w:sz w:val="24"/>
          <w:szCs w:val="24"/>
          <w:lang w:val="id-ID"/>
        </w:rPr>
        <w:t>0065177522</w:t>
      </w:r>
    </w:p>
    <w:p w14:paraId="79707740" w14:textId="77777777" w:rsidR="000C4BAA" w:rsidRPr="000C4BAA" w:rsidRDefault="000C4BAA" w:rsidP="000C4BAA">
      <w:pPr>
        <w:spacing w:after="160" w:line="360" w:lineRule="auto"/>
        <w:jc w:val="center"/>
        <w:rPr>
          <w:b/>
          <w:sz w:val="24"/>
          <w:szCs w:val="24"/>
          <w:lang w:val="id-ID"/>
        </w:rPr>
      </w:pPr>
      <w:r w:rsidRPr="000C4BAA">
        <w:rPr>
          <w:b/>
          <w:sz w:val="24"/>
          <w:szCs w:val="24"/>
          <w:lang w:val="id-ID"/>
        </w:rPr>
        <w:t>XI RPL 2</w:t>
      </w:r>
    </w:p>
    <w:p w14:paraId="6A9BDDEA" w14:textId="77777777" w:rsidR="000C4BAA" w:rsidRPr="000C4BAA" w:rsidRDefault="000C4BAA" w:rsidP="000C4BAA">
      <w:pPr>
        <w:spacing w:after="160" w:line="360" w:lineRule="auto"/>
        <w:rPr>
          <w:b/>
          <w:sz w:val="28"/>
          <w:szCs w:val="28"/>
          <w:lang w:val="id-ID"/>
        </w:rPr>
      </w:pPr>
    </w:p>
    <w:p w14:paraId="789D4A06" w14:textId="77777777" w:rsidR="000C4BAA" w:rsidRPr="000C4BAA" w:rsidRDefault="000C4BAA" w:rsidP="000C4BAA">
      <w:pPr>
        <w:spacing w:after="160" w:line="360" w:lineRule="auto"/>
        <w:jc w:val="center"/>
        <w:rPr>
          <w:b/>
          <w:sz w:val="28"/>
          <w:szCs w:val="28"/>
          <w:lang w:val="id-ID"/>
        </w:rPr>
      </w:pPr>
      <w:r w:rsidRPr="000C4BAA">
        <w:rPr>
          <w:b/>
          <w:sz w:val="28"/>
          <w:szCs w:val="28"/>
          <w:lang w:val="id-ID"/>
        </w:rPr>
        <w:t>REKAYASA PERANGKAT LUNAK</w:t>
      </w:r>
    </w:p>
    <w:p w14:paraId="452DB739" w14:textId="77777777" w:rsidR="000C4BAA" w:rsidRPr="000C4BAA" w:rsidRDefault="000C4BAA" w:rsidP="000C4BAA">
      <w:pPr>
        <w:spacing w:after="160" w:line="360" w:lineRule="auto"/>
        <w:jc w:val="center"/>
        <w:rPr>
          <w:b/>
          <w:sz w:val="28"/>
          <w:szCs w:val="28"/>
          <w:lang w:val="id-ID"/>
        </w:rPr>
      </w:pPr>
      <w:r w:rsidRPr="000C4BAA">
        <w:rPr>
          <w:b/>
          <w:sz w:val="28"/>
          <w:szCs w:val="28"/>
          <w:lang w:val="id-ID"/>
        </w:rPr>
        <w:t>SMK NEGERI 1 KARANG BARU</w:t>
      </w:r>
    </w:p>
    <w:p w14:paraId="05DAE70B" w14:textId="77777777" w:rsidR="000C4BAA" w:rsidRPr="000C4BAA" w:rsidRDefault="000C4BAA" w:rsidP="000C4BAA">
      <w:pPr>
        <w:spacing w:after="160" w:line="360" w:lineRule="auto"/>
        <w:jc w:val="center"/>
        <w:rPr>
          <w:b/>
          <w:sz w:val="28"/>
          <w:szCs w:val="28"/>
          <w:lang w:val="id-ID"/>
        </w:rPr>
      </w:pPr>
      <w:r w:rsidRPr="000C4BAA">
        <w:rPr>
          <w:b/>
          <w:sz w:val="28"/>
          <w:szCs w:val="28"/>
          <w:lang w:val="id-ID"/>
        </w:rPr>
        <w:t>ACEH TAMIANG</w:t>
      </w:r>
    </w:p>
    <w:p w14:paraId="3221CD6E" w14:textId="77777777" w:rsidR="000C4BAA" w:rsidRPr="000C4BAA" w:rsidRDefault="000C4BAA" w:rsidP="000C4BAA">
      <w:pPr>
        <w:spacing w:line="360" w:lineRule="auto"/>
        <w:jc w:val="center"/>
        <w:rPr>
          <w:b/>
          <w:sz w:val="28"/>
          <w:szCs w:val="28"/>
          <w:lang w:val="id-ID"/>
        </w:rPr>
        <w:sectPr w:rsidR="000C4BAA" w:rsidRPr="000C4BAA" w:rsidSect="000C4BAA">
          <w:footerReference w:type="default" r:id="rId9"/>
          <w:pgSz w:w="11920" w:h="16840"/>
          <w:pgMar w:top="2268" w:right="1701" w:bottom="1701" w:left="2268" w:header="0" w:footer="1803" w:gutter="0"/>
          <w:cols w:space="720"/>
          <w:docGrid w:linePitch="272"/>
        </w:sectPr>
      </w:pPr>
      <w:r w:rsidRPr="000C4BAA">
        <w:rPr>
          <w:b/>
          <w:noProof/>
          <w:sz w:val="28"/>
          <w:szCs w:val="28"/>
          <w:lang w:val="id-ID"/>
        </w:rPr>
        <mc:AlternateContent>
          <mc:Choice Requires="wps">
            <w:drawing>
              <wp:anchor distT="0" distB="0" distL="114300" distR="114300" simplePos="0" relativeHeight="251660288" behindDoc="0" locked="0" layoutInCell="1" allowOverlap="1" wp14:anchorId="4A41DC42" wp14:editId="5BABAC5D">
                <wp:simplePos x="0" y="0"/>
                <wp:positionH relativeFrom="column">
                  <wp:posOffset>4579620</wp:posOffset>
                </wp:positionH>
                <wp:positionV relativeFrom="paragraph">
                  <wp:posOffset>254000</wp:posOffset>
                </wp:positionV>
                <wp:extent cx="904875" cy="647700"/>
                <wp:effectExtent l="0" t="0" r="9525" b="0"/>
                <wp:wrapNone/>
                <wp:docPr id="1143717920" name="Rectangle 16"/>
                <wp:cNvGraphicFramePr/>
                <a:graphic xmlns:a="http://schemas.openxmlformats.org/drawingml/2006/main">
                  <a:graphicData uri="http://schemas.microsoft.com/office/word/2010/wordprocessingShape">
                    <wps:wsp>
                      <wps:cNvSpPr/>
                      <wps:spPr>
                        <a:xfrm>
                          <a:off x="0" y="0"/>
                          <a:ext cx="904875" cy="6477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01C39" id="Rectangle 16" o:spid="_x0000_s1026" style="position:absolute;margin-left:360.6pt;margin-top:20pt;width:71.2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" fillcolor="white [3212]" stroked="f" strokeweight="2pt"/>
            </w:pict>
          </mc:Fallback>
        </mc:AlternateContent>
      </w:r>
      <w:r w:rsidRPr="000C4BAA">
        <w:rPr>
          <w:b/>
          <w:sz w:val="28"/>
          <w:szCs w:val="28"/>
          <w:lang w:val="id-ID"/>
        </w:rPr>
        <w:t>2024</w:t>
      </w:r>
    </w:p>
    <w:p w14:paraId="7338E808" w14:textId="0EAA30E0" w:rsidR="009C55EF" w:rsidRPr="000C4BAA" w:rsidRDefault="00507C37" w:rsidP="000C4BAA">
      <w:pPr>
        <w:spacing w:line="360" w:lineRule="auto"/>
        <w:jc w:val="center"/>
        <w:rPr>
          <w:sz w:val="22"/>
          <w:szCs w:val="22"/>
          <w:lang w:val="id-ID"/>
        </w:rPr>
      </w:pPr>
      <w:r w:rsidRPr="000C4BAA">
        <w:rPr>
          <w:b/>
          <w:sz w:val="28"/>
          <w:szCs w:val="28"/>
          <w:lang w:val="id-ID"/>
        </w:rPr>
        <w:lastRenderedPageBreak/>
        <w:t>KATA PENGANTAR</w:t>
      </w:r>
    </w:p>
    <w:p w14:paraId="1831FA43" w14:textId="4C5E2C6F" w:rsidR="009C55EF" w:rsidRPr="000C4BAA" w:rsidRDefault="00507C37" w:rsidP="000C4BAA">
      <w:pPr>
        <w:spacing w:line="360" w:lineRule="auto"/>
        <w:ind w:right="79" w:firstLine="567"/>
        <w:jc w:val="both"/>
        <w:rPr>
          <w:sz w:val="24"/>
          <w:szCs w:val="24"/>
          <w:lang w:val="id-ID"/>
        </w:rPr>
      </w:pPr>
      <w:r w:rsidRPr="000C4BAA">
        <w:rPr>
          <w:sz w:val="24"/>
          <w:szCs w:val="24"/>
          <w:lang w:val="id-ID"/>
        </w:rPr>
        <w:t>Puji serta syukur senantiasa kami ucapkan kepada Tuhan Yang Maha Esa karena atas berkat dan rahmat-Nya kami di berikan kemudahan dalam menyusun Laporan aplikasi yang berjudul “Aplikasi Manajemen Kelas”. Kami menyadari tanpa adanya bantuan dari berbagai pihak , penulisan makalah ini mungkin tidak dapat terselesaikan dengan baik. Oleh karena itu, kami   mengucapkan terima kasih kepada Bapak   Safrizal, ST selaku Kepala Program Studi Rekayasa Perangkat lunak. telah memberikan pengarahan sehingga makalah ini dapat terselesaikan pada waktu yang telah ditentukan.</w:t>
      </w:r>
    </w:p>
    <w:p w14:paraId="505A8C85" w14:textId="53DB7F48" w:rsidR="009C55EF" w:rsidRPr="000C4BAA" w:rsidRDefault="00507C37" w:rsidP="000C4BAA">
      <w:pPr>
        <w:spacing w:line="360" w:lineRule="auto"/>
        <w:ind w:right="79" w:firstLine="567"/>
        <w:jc w:val="both"/>
        <w:rPr>
          <w:sz w:val="24"/>
          <w:szCs w:val="24"/>
          <w:lang w:val="id-ID"/>
        </w:rPr>
      </w:pPr>
      <w:r w:rsidRPr="000C4BAA">
        <w:rPr>
          <w:sz w:val="24"/>
          <w:szCs w:val="24"/>
          <w:lang w:val="id-ID"/>
        </w:rPr>
        <w:t>Kami menyadari  masih  banyak  kekurangan  dan  kesalahan  dalam  penyusunan makalah ini, karena keterbatasan kemampuan yang kami miliki. Dengan segala kerendahan hati kami memohon saran dan kritik yang membangun sehingga kedepannya kami dapat menyusun makalah dengan lebih baik lagi. Semoga dengan adanya makalah ini diharapkan dapat memberikan informasi bagi pembaca serta bermanfaat untuk menambah pengetahuan pembaca dan kita semua.</w:t>
      </w:r>
    </w:p>
    <w:p w14:paraId="3CCD9C4A" w14:textId="77777777" w:rsidR="009C55EF" w:rsidRPr="000C4BAA" w:rsidRDefault="009C55EF" w:rsidP="000C4BAA">
      <w:pPr>
        <w:spacing w:line="360" w:lineRule="auto"/>
        <w:rPr>
          <w:lang w:val="id-ID"/>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0"/>
      </w:tblGrid>
      <w:tr w:rsidR="000C4BAA" w14:paraId="7FB579A5" w14:textId="77777777" w:rsidTr="00A11570">
        <w:trPr>
          <w:jc w:val="right"/>
        </w:trPr>
        <w:tc>
          <w:tcPr>
            <w:tcW w:w="0" w:type="auto"/>
          </w:tcPr>
          <w:p w14:paraId="617FD259" w14:textId="77777777" w:rsidR="000C4BAA" w:rsidRDefault="000C4BAA" w:rsidP="00A11570">
            <w:pPr>
              <w:spacing w:after="160" w:line="360" w:lineRule="auto"/>
              <w:ind w:right="74"/>
              <w:jc w:val="center"/>
              <w:rPr>
                <w:kern w:val="2"/>
                <w:sz w:val="24"/>
                <w:szCs w:val="24"/>
                <w:lang w:val="id-ID"/>
                <w14:ligatures w14:val="standardContextual"/>
              </w:rPr>
            </w:pPr>
            <w:bookmarkStart w:id="1" w:name="_Hlk168340811"/>
            <w:r>
              <w:rPr>
                <w:kern w:val="2"/>
                <w:sz w:val="24"/>
                <w:szCs w:val="24"/>
                <w:lang w:val="id-ID"/>
                <w14:ligatures w14:val="standardContextual"/>
              </w:rPr>
              <w:t>Karang Baru, Mei 2024</w:t>
            </w:r>
          </w:p>
        </w:tc>
      </w:tr>
      <w:tr w:rsidR="000C4BAA" w14:paraId="156B1044" w14:textId="77777777" w:rsidTr="00A11570">
        <w:trPr>
          <w:jc w:val="right"/>
        </w:trPr>
        <w:tc>
          <w:tcPr>
            <w:tcW w:w="0" w:type="auto"/>
          </w:tcPr>
          <w:p w14:paraId="70089C8F" w14:textId="77777777" w:rsidR="000C4BAA" w:rsidRDefault="000C4BAA" w:rsidP="00A11570">
            <w:pPr>
              <w:spacing w:after="160" w:line="360" w:lineRule="auto"/>
              <w:ind w:right="74"/>
              <w:jc w:val="center"/>
              <w:rPr>
                <w:kern w:val="2"/>
                <w:sz w:val="24"/>
                <w:szCs w:val="24"/>
                <w:lang w:val="id-ID"/>
                <w14:ligatures w14:val="standardContextual"/>
              </w:rPr>
            </w:pPr>
          </w:p>
        </w:tc>
      </w:tr>
      <w:tr w:rsidR="000C4BAA" w14:paraId="230826CD" w14:textId="77777777" w:rsidTr="00A11570">
        <w:trPr>
          <w:jc w:val="right"/>
        </w:trPr>
        <w:tc>
          <w:tcPr>
            <w:tcW w:w="0" w:type="auto"/>
          </w:tcPr>
          <w:p w14:paraId="475BACFC" w14:textId="77777777" w:rsidR="000C4BAA" w:rsidRDefault="000C4BAA" w:rsidP="00A11570">
            <w:pPr>
              <w:spacing w:after="160" w:line="360" w:lineRule="auto"/>
              <w:ind w:right="74"/>
              <w:jc w:val="center"/>
              <w:rPr>
                <w:kern w:val="2"/>
                <w:sz w:val="24"/>
                <w:szCs w:val="24"/>
                <w:lang w:val="id-ID"/>
                <w14:ligatures w14:val="standardContextual"/>
              </w:rPr>
            </w:pPr>
            <w:r>
              <w:rPr>
                <w:kern w:val="2"/>
                <w:sz w:val="24"/>
                <w:szCs w:val="24"/>
                <w:lang w:val="id-ID"/>
                <w14:ligatures w14:val="standardContextual"/>
              </w:rPr>
              <w:t>Arya Sattya</w:t>
            </w:r>
          </w:p>
        </w:tc>
      </w:tr>
      <w:bookmarkEnd w:id="1"/>
    </w:tbl>
    <w:p w14:paraId="194C2C4B" w14:textId="77777777" w:rsidR="009C55EF" w:rsidRPr="000C4BAA" w:rsidRDefault="009C55EF" w:rsidP="000C4BAA">
      <w:pPr>
        <w:spacing w:before="7" w:line="360" w:lineRule="auto"/>
        <w:rPr>
          <w:sz w:val="24"/>
          <w:szCs w:val="24"/>
          <w:lang w:val="id-ID"/>
        </w:rPr>
      </w:pPr>
    </w:p>
    <w:p w14:paraId="2BBDE98B" w14:textId="77777777" w:rsidR="000C4BAA" w:rsidRDefault="000C4BAA" w:rsidP="000C4BAA">
      <w:pPr>
        <w:spacing w:before="29" w:line="360" w:lineRule="auto"/>
        <w:ind w:left="3887" w:right="3903"/>
        <w:jc w:val="center"/>
        <w:rPr>
          <w:b/>
          <w:sz w:val="24"/>
          <w:szCs w:val="24"/>
          <w:lang w:val="id-ID"/>
        </w:rPr>
      </w:pPr>
    </w:p>
    <w:p w14:paraId="57E97754" w14:textId="77777777" w:rsidR="000C4BAA" w:rsidRDefault="000C4BAA" w:rsidP="000C4BAA">
      <w:pPr>
        <w:spacing w:before="29" w:line="360" w:lineRule="auto"/>
        <w:ind w:left="3887" w:right="3903"/>
        <w:jc w:val="center"/>
        <w:rPr>
          <w:b/>
          <w:sz w:val="24"/>
          <w:szCs w:val="24"/>
          <w:lang w:val="id-ID"/>
        </w:rPr>
      </w:pPr>
    </w:p>
    <w:p w14:paraId="6A82A14B" w14:textId="77777777" w:rsidR="000C4BAA" w:rsidRDefault="000C4BAA" w:rsidP="000C4BAA">
      <w:pPr>
        <w:spacing w:before="29" w:line="360" w:lineRule="auto"/>
        <w:ind w:left="3887" w:right="3903"/>
        <w:jc w:val="center"/>
        <w:rPr>
          <w:b/>
          <w:sz w:val="24"/>
          <w:szCs w:val="24"/>
          <w:lang w:val="id-ID"/>
        </w:rPr>
      </w:pPr>
    </w:p>
    <w:p w14:paraId="3731DB75" w14:textId="77777777" w:rsidR="000C4BAA" w:rsidRDefault="000C4BAA" w:rsidP="000C4BAA">
      <w:pPr>
        <w:spacing w:before="29" w:line="360" w:lineRule="auto"/>
        <w:ind w:left="3887" w:right="3903"/>
        <w:jc w:val="center"/>
        <w:rPr>
          <w:b/>
          <w:sz w:val="24"/>
          <w:szCs w:val="24"/>
          <w:lang w:val="id-ID"/>
        </w:rPr>
      </w:pPr>
    </w:p>
    <w:p w14:paraId="008C59C4" w14:textId="77777777" w:rsidR="000C4BAA" w:rsidRDefault="000C4BAA" w:rsidP="000C4BAA">
      <w:pPr>
        <w:spacing w:before="29" w:line="360" w:lineRule="auto"/>
        <w:ind w:left="3887" w:right="3903"/>
        <w:jc w:val="center"/>
        <w:rPr>
          <w:b/>
          <w:sz w:val="24"/>
          <w:szCs w:val="24"/>
          <w:lang w:val="id-ID"/>
        </w:rPr>
      </w:pPr>
    </w:p>
    <w:p w14:paraId="2C4FC0E2" w14:textId="77777777" w:rsidR="000C4BAA" w:rsidRDefault="000C4BAA" w:rsidP="000C4BAA">
      <w:pPr>
        <w:spacing w:before="29" w:line="360" w:lineRule="auto"/>
        <w:ind w:left="3887" w:right="3903"/>
        <w:jc w:val="center"/>
        <w:rPr>
          <w:b/>
          <w:sz w:val="24"/>
          <w:szCs w:val="24"/>
          <w:lang w:val="id-ID"/>
        </w:rPr>
      </w:pPr>
    </w:p>
    <w:p w14:paraId="54B2C5AB" w14:textId="77777777" w:rsidR="000C4BAA" w:rsidRDefault="000C4BAA" w:rsidP="000C4BAA">
      <w:pPr>
        <w:spacing w:before="29" w:line="360" w:lineRule="auto"/>
        <w:ind w:left="3887" w:right="3903"/>
        <w:jc w:val="center"/>
        <w:rPr>
          <w:b/>
          <w:sz w:val="24"/>
          <w:szCs w:val="24"/>
          <w:lang w:val="id-ID"/>
        </w:rPr>
      </w:pPr>
    </w:p>
    <w:p w14:paraId="24E82167" w14:textId="77777777" w:rsidR="000C4BAA" w:rsidRDefault="000C4BAA" w:rsidP="000C4BAA">
      <w:pPr>
        <w:spacing w:before="29" w:line="360" w:lineRule="auto"/>
        <w:ind w:left="3887" w:right="3903"/>
        <w:jc w:val="center"/>
        <w:rPr>
          <w:b/>
          <w:sz w:val="24"/>
          <w:szCs w:val="24"/>
          <w:lang w:val="id-ID"/>
        </w:rPr>
      </w:pPr>
    </w:p>
    <w:p w14:paraId="320B9ED5" w14:textId="174FF114" w:rsidR="000C4BAA" w:rsidRDefault="000C4BAA" w:rsidP="000C4BAA">
      <w:pPr>
        <w:spacing w:before="29" w:line="360" w:lineRule="auto"/>
        <w:ind w:right="3903"/>
        <w:rPr>
          <w:b/>
          <w:sz w:val="24"/>
          <w:szCs w:val="24"/>
          <w:lang w:val="id-ID"/>
        </w:rPr>
      </w:pPr>
    </w:p>
    <w:p w14:paraId="69B1A2E3" w14:textId="7897913C" w:rsidR="000C4BAA" w:rsidRDefault="000C4BAA" w:rsidP="000C4BAA">
      <w:pPr>
        <w:spacing w:line="360" w:lineRule="auto"/>
        <w:jc w:val="center"/>
        <w:rPr>
          <w:b/>
          <w:sz w:val="28"/>
          <w:szCs w:val="28"/>
          <w:lang w:val="id-ID"/>
        </w:rPr>
      </w:pPr>
      <w:r>
        <w:rPr>
          <w:b/>
          <w:sz w:val="28"/>
          <w:szCs w:val="28"/>
          <w:lang w:val="id-ID"/>
        </w:rPr>
        <w:lastRenderedPageBreak/>
        <w:t>DAFTAR ISI</w:t>
      </w:r>
    </w:p>
    <w:p w14:paraId="7A222CDD" w14:textId="0DE2E1BF" w:rsidR="000C4BAA" w:rsidRDefault="000C4BAA" w:rsidP="00090E7B">
      <w:pPr>
        <w:tabs>
          <w:tab w:val="left" w:leader="dot" w:pos="7371"/>
        </w:tabs>
        <w:spacing w:after="160" w:line="360" w:lineRule="auto"/>
        <w:rPr>
          <w:b/>
          <w:sz w:val="24"/>
          <w:szCs w:val="24"/>
          <w:lang w:val="id-ID"/>
        </w:rPr>
      </w:pPr>
      <w:r>
        <w:rPr>
          <w:b/>
          <w:sz w:val="24"/>
          <w:szCs w:val="24"/>
          <w:lang w:val="id-ID"/>
        </w:rPr>
        <w:t>COVER</w:t>
      </w:r>
      <w:r w:rsidR="00090E7B">
        <w:rPr>
          <w:b/>
          <w:sz w:val="24"/>
          <w:szCs w:val="24"/>
          <w:lang w:val="id-ID"/>
        </w:rPr>
        <w:tab/>
      </w:r>
    </w:p>
    <w:p w14:paraId="543BEA48" w14:textId="6A9E6D76" w:rsidR="000C4BAA" w:rsidRDefault="000C4BAA" w:rsidP="00090E7B">
      <w:pPr>
        <w:tabs>
          <w:tab w:val="left" w:leader="dot" w:pos="7371"/>
        </w:tabs>
        <w:spacing w:after="160" w:line="360" w:lineRule="auto"/>
        <w:rPr>
          <w:b/>
          <w:sz w:val="24"/>
          <w:szCs w:val="24"/>
          <w:lang w:val="id-ID"/>
        </w:rPr>
      </w:pPr>
      <w:r>
        <w:rPr>
          <w:b/>
          <w:sz w:val="24"/>
          <w:szCs w:val="24"/>
          <w:lang w:val="id-ID"/>
        </w:rPr>
        <w:t>KATA PENGANTAR</w:t>
      </w:r>
      <w:r w:rsidR="00090E7B">
        <w:rPr>
          <w:b/>
          <w:sz w:val="24"/>
          <w:szCs w:val="24"/>
          <w:lang w:val="id-ID"/>
        </w:rPr>
        <w:tab/>
        <w:t xml:space="preserve"> </w:t>
      </w:r>
      <w:r w:rsidR="004E2ADB">
        <w:rPr>
          <w:b/>
          <w:sz w:val="24"/>
          <w:szCs w:val="24"/>
          <w:lang w:val="id-ID"/>
        </w:rPr>
        <w:t>i</w:t>
      </w:r>
    </w:p>
    <w:p w14:paraId="1E6869D7" w14:textId="0292F1A6" w:rsidR="000C4BAA" w:rsidRDefault="000C4BAA" w:rsidP="00090E7B">
      <w:pPr>
        <w:tabs>
          <w:tab w:val="left" w:leader="dot" w:pos="7371"/>
        </w:tabs>
        <w:spacing w:after="160" w:line="360" w:lineRule="auto"/>
        <w:rPr>
          <w:b/>
          <w:sz w:val="24"/>
          <w:szCs w:val="24"/>
          <w:lang w:val="id-ID"/>
        </w:rPr>
      </w:pPr>
      <w:r>
        <w:rPr>
          <w:b/>
          <w:sz w:val="24"/>
          <w:szCs w:val="24"/>
          <w:lang w:val="id-ID"/>
        </w:rPr>
        <w:t>DAFTAR ISI</w:t>
      </w:r>
      <w:r w:rsidR="00090E7B">
        <w:rPr>
          <w:b/>
          <w:sz w:val="24"/>
          <w:szCs w:val="24"/>
          <w:lang w:val="id-ID"/>
        </w:rPr>
        <w:tab/>
        <w:t xml:space="preserve"> </w:t>
      </w:r>
      <w:r w:rsidR="004E2ADB">
        <w:rPr>
          <w:b/>
          <w:sz w:val="24"/>
          <w:szCs w:val="24"/>
          <w:lang w:val="id-ID"/>
        </w:rPr>
        <w:t>ii</w:t>
      </w:r>
    </w:p>
    <w:p w14:paraId="61DA2A5F" w14:textId="355546CC" w:rsidR="00640EDA" w:rsidRPr="00AF5AFC" w:rsidRDefault="00AF5AFC" w:rsidP="00090E7B">
      <w:pPr>
        <w:tabs>
          <w:tab w:val="left" w:leader="dot" w:pos="7371"/>
        </w:tabs>
        <w:spacing w:after="160" w:line="360" w:lineRule="auto"/>
        <w:rPr>
          <w:b/>
          <w:sz w:val="24"/>
          <w:szCs w:val="24"/>
          <w:lang w:val="id-ID"/>
        </w:rPr>
      </w:pPr>
      <w:r>
        <w:rPr>
          <w:b/>
          <w:sz w:val="24"/>
          <w:szCs w:val="24"/>
          <w:lang w:val="id-ID"/>
        </w:rPr>
        <w:t>BAB I ANALYSIS</w:t>
      </w:r>
      <w:r>
        <w:rPr>
          <w:b/>
          <w:sz w:val="24"/>
          <w:szCs w:val="24"/>
          <w:lang w:val="id-ID"/>
        </w:rPr>
        <w:tab/>
        <w:t xml:space="preserve"> </w:t>
      </w:r>
      <w:r w:rsidR="0050311F">
        <w:rPr>
          <w:b/>
          <w:sz w:val="24"/>
          <w:szCs w:val="24"/>
          <w:lang w:val="id-ID"/>
        </w:rPr>
        <w:t>1</w:t>
      </w:r>
    </w:p>
    <w:p w14:paraId="1A080D1E" w14:textId="02505C36" w:rsidR="000C4BAA" w:rsidRPr="00090E7B" w:rsidRDefault="00AF5AFC" w:rsidP="00090E7B">
      <w:pPr>
        <w:pStyle w:val="ListParagraph"/>
        <w:numPr>
          <w:ilvl w:val="1"/>
          <w:numId w:val="9"/>
        </w:numPr>
        <w:tabs>
          <w:tab w:val="left" w:leader="dot" w:pos="7371"/>
        </w:tabs>
        <w:spacing w:after="160" w:line="360" w:lineRule="auto"/>
        <w:rPr>
          <w:bCs/>
          <w:sz w:val="24"/>
          <w:szCs w:val="24"/>
          <w:lang w:val="id-ID"/>
        </w:rPr>
      </w:pPr>
      <w:r>
        <w:rPr>
          <w:bCs/>
          <w:sz w:val="24"/>
          <w:szCs w:val="24"/>
          <w:lang w:val="id-ID"/>
        </w:rPr>
        <w:t xml:space="preserve">Deskripsi </w:t>
      </w:r>
      <w:r w:rsidR="00304410" w:rsidRPr="00090E7B">
        <w:rPr>
          <w:bCs/>
          <w:sz w:val="24"/>
          <w:szCs w:val="24"/>
          <w:lang w:val="id-ID"/>
        </w:rPr>
        <w:t>Analysis</w:t>
      </w:r>
      <w:r w:rsidR="00090E7B">
        <w:rPr>
          <w:bCs/>
          <w:sz w:val="24"/>
          <w:szCs w:val="24"/>
          <w:lang w:val="id-ID"/>
        </w:rPr>
        <w:tab/>
        <w:t xml:space="preserve"> </w:t>
      </w:r>
      <w:r w:rsidR="004E2ADB">
        <w:rPr>
          <w:bCs/>
          <w:sz w:val="24"/>
          <w:szCs w:val="24"/>
          <w:lang w:val="id-ID"/>
        </w:rPr>
        <w:t>1</w:t>
      </w:r>
    </w:p>
    <w:p w14:paraId="71047F45" w14:textId="2389D049" w:rsidR="00AF5AFC" w:rsidRDefault="00AF5AFC" w:rsidP="00090E7B">
      <w:pPr>
        <w:pStyle w:val="ListParagraph"/>
        <w:numPr>
          <w:ilvl w:val="1"/>
          <w:numId w:val="9"/>
        </w:numPr>
        <w:tabs>
          <w:tab w:val="left" w:leader="dot" w:pos="7371"/>
        </w:tabs>
        <w:spacing w:after="160" w:line="360" w:lineRule="auto"/>
        <w:rPr>
          <w:bCs/>
          <w:sz w:val="24"/>
          <w:szCs w:val="24"/>
          <w:lang w:val="id-ID"/>
        </w:rPr>
      </w:pPr>
      <w:r>
        <w:rPr>
          <w:bCs/>
          <w:sz w:val="24"/>
          <w:szCs w:val="24"/>
          <w:lang w:val="id-ID"/>
        </w:rPr>
        <w:t>Daftar Fitur Aplikasi Manajemen Kelas</w:t>
      </w:r>
      <w:r>
        <w:rPr>
          <w:bCs/>
          <w:sz w:val="24"/>
          <w:szCs w:val="24"/>
          <w:lang w:val="id-ID"/>
        </w:rPr>
        <w:tab/>
        <w:t xml:space="preserve"> </w:t>
      </w:r>
      <w:r w:rsidR="0050311F">
        <w:rPr>
          <w:bCs/>
          <w:sz w:val="24"/>
          <w:szCs w:val="24"/>
          <w:lang w:val="id-ID"/>
        </w:rPr>
        <w:t>2</w:t>
      </w:r>
    </w:p>
    <w:p w14:paraId="3EC7DEDF" w14:textId="6F27931D" w:rsidR="0050311F" w:rsidRPr="0050311F" w:rsidRDefault="0050311F" w:rsidP="0050311F">
      <w:pPr>
        <w:tabs>
          <w:tab w:val="left" w:leader="dot" w:pos="7371"/>
        </w:tabs>
        <w:spacing w:after="160" w:line="360" w:lineRule="auto"/>
        <w:rPr>
          <w:b/>
          <w:sz w:val="24"/>
          <w:szCs w:val="24"/>
          <w:lang w:val="id-ID"/>
        </w:rPr>
      </w:pPr>
      <w:r>
        <w:rPr>
          <w:b/>
          <w:sz w:val="24"/>
          <w:szCs w:val="24"/>
          <w:lang w:val="id-ID"/>
        </w:rPr>
        <w:t>BAB II DESIGN</w:t>
      </w:r>
      <w:r>
        <w:rPr>
          <w:b/>
          <w:sz w:val="24"/>
          <w:szCs w:val="24"/>
          <w:lang w:val="id-ID"/>
        </w:rPr>
        <w:tab/>
        <w:t xml:space="preserve"> </w:t>
      </w:r>
      <w:r w:rsidR="004A287D">
        <w:rPr>
          <w:b/>
          <w:sz w:val="24"/>
          <w:szCs w:val="24"/>
          <w:lang w:val="id-ID"/>
        </w:rPr>
        <w:t>3</w:t>
      </w:r>
    </w:p>
    <w:p w14:paraId="4F464B3B" w14:textId="4B75E165" w:rsidR="00304410" w:rsidRPr="004A287D" w:rsidRDefault="004A287D" w:rsidP="004A287D">
      <w:pPr>
        <w:pStyle w:val="ListParagraph"/>
        <w:numPr>
          <w:ilvl w:val="1"/>
          <w:numId w:val="29"/>
        </w:numPr>
        <w:tabs>
          <w:tab w:val="left" w:leader="dot" w:pos="7371"/>
        </w:tabs>
        <w:spacing w:after="160" w:line="360" w:lineRule="auto"/>
        <w:rPr>
          <w:bCs/>
          <w:sz w:val="24"/>
          <w:szCs w:val="24"/>
          <w:lang w:val="id-ID"/>
        </w:rPr>
      </w:pPr>
      <w:r w:rsidRPr="004A287D">
        <w:rPr>
          <w:bCs/>
          <w:sz w:val="24"/>
          <w:szCs w:val="24"/>
          <w:lang w:val="id-ID"/>
        </w:rPr>
        <w:t xml:space="preserve">Wireframe </w:t>
      </w:r>
      <w:r w:rsidR="00090E7B" w:rsidRPr="004A287D">
        <w:rPr>
          <w:bCs/>
          <w:sz w:val="24"/>
          <w:szCs w:val="24"/>
          <w:lang w:val="id-ID"/>
        </w:rPr>
        <w:tab/>
        <w:t xml:space="preserve"> </w:t>
      </w:r>
      <w:r>
        <w:rPr>
          <w:bCs/>
          <w:sz w:val="24"/>
          <w:szCs w:val="24"/>
          <w:lang w:val="id-ID"/>
        </w:rPr>
        <w:t>3</w:t>
      </w:r>
    </w:p>
    <w:p w14:paraId="10436594" w14:textId="5287CAD8" w:rsidR="00304410" w:rsidRDefault="004A287D" w:rsidP="004A287D">
      <w:pPr>
        <w:pStyle w:val="ListParagraph"/>
        <w:numPr>
          <w:ilvl w:val="1"/>
          <w:numId w:val="29"/>
        </w:numPr>
        <w:tabs>
          <w:tab w:val="left" w:leader="dot" w:pos="7371"/>
        </w:tabs>
        <w:spacing w:after="160" w:line="360" w:lineRule="auto"/>
        <w:rPr>
          <w:bCs/>
          <w:sz w:val="24"/>
          <w:szCs w:val="24"/>
          <w:lang w:val="id-ID"/>
        </w:rPr>
      </w:pPr>
      <w:r>
        <w:rPr>
          <w:bCs/>
          <w:sz w:val="24"/>
          <w:szCs w:val="24"/>
          <w:lang w:val="id-ID"/>
        </w:rPr>
        <w:t>Desain DataBase</w:t>
      </w:r>
      <w:r w:rsidR="00090E7B">
        <w:rPr>
          <w:bCs/>
          <w:sz w:val="24"/>
          <w:szCs w:val="24"/>
          <w:lang w:val="id-ID"/>
        </w:rPr>
        <w:tab/>
        <w:t xml:space="preserve"> </w:t>
      </w:r>
      <w:r>
        <w:rPr>
          <w:bCs/>
          <w:sz w:val="24"/>
          <w:szCs w:val="24"/>
          <w:lang w:val="id-ID"/>
        </w:rPr>
        <w:t>9</w:t>
      </w:r>
    </w:p>
    <w:p w14:paraId="6607007C" w14:textId="755CAFBB" w:rsidR="00090E7B" w:rsidRDefault="004A287D" w:rsidP="004A287D">
      <w:pPr>
        <w:pStyle w:val="ListParagraph"/>
        <w:numPr>
          <w:ilvl w:val="1"/>
          <w:numId w:val="29"/>
        </w:numPr>
        <w:tabs>
          <w:tab w:val="left" w:leader="dot" w:pos="7371"/>
        </w:tabs>
        <w:spacing w:after="160" w:line="360" w:lineRule="auto"/>
        <w:rPr>
          <w:bCs/>
          <w:sz w:val="24"/>
          <w:szCs w:val="24"/>
          <w:lang w:val="id-ID"/>
        </w:rPr>
      </w:pPr>
      <w:r>
        <w:rPr>
          <w:bCs/>
          <w:sz w:val="24"/>
          <w:szCs w:val="24"/>
          <w:lang w:val="id-ID"/>
        </w:rPr>
        <w:t xml:space="preserve">Activity Diagram </w:t>
      </w:r>
      <w:r w:rsidR="00090E7B">
        <w:rPr>
          <w:bCs/>
          <w:sz w:val="24"/>
          <w:szCs w:val="24"/>
          <w:lang w:val="id-ID"/>
        </w:rPr>
        <w:tab/>
        <w:t xml:space="preserve"> </w:t>
      </w:r>
      <w:r>
        <w:rPr>
          <w:bCs/>
          <w:sz w:val="24"/>
          <w:szCs w:val="24"/>
          <w:lang w:val="id-ID"/>
        </w:rPr>
        <w:t>10</w:t>
      </w:r>
    </w:p>
    <w:p w14:paraId="5BD94ED6" w14:textId="304022E2" w:rsidR="009C55EF" w:rsidRDefault="004A287D" w:rsidP="004A287D">
      <w:pPr>
        <w:tabs>
          <w:tab w:val="left" w:leader="dot" w:pos="7371"/>
        </w:tabs>
        <w:spacing w:after="160" w:line="360" w:lineRule="auto"/>
        <w:rPr>
          <w:b/>
          <w:sz w:val="24"/>
          <w:szCs w:val="24"/>
          <w:lang w:val="id-ID"/>
        </w:rPr>
      </w:pPr>
      <w:r>
        <w:rPr>
          <w:b/>
          <w:sz w:val="24"/>
          <w:szCs w:val="24"/>
          <w:lang w:val="id-ID"/>
        </w:rPr>
        <w:t>BAB III DEVELOPMENT</w:t>
      </w:r>
      <w:r>
        <w:rPr>
          <w:b/>
          <w:sz w:val="24"/>
          <w:szCs w:val="24"/>
          <w:lang w:val="id-ID"/>
        </w:rPr>
        <w:tab/>
        <w:t xml:space="preserve"> 16</w:t>
      </w:r>
    </w:p>
    <w:p w14:paraId="0369407F" w14:textId="5C3A8CA2" w:rsidR="004A287D" w:rsidRDefault="00266E64" w:rsidP="00266E64">
      <w:pPr>
        <w:pStyle w:val="ListParagraph"/>
        <w:numPr>
          <w:ilvl w:val="1"/>
          <w:numId w:val="32"/>
        </w:numPr>
        <w:tabs>
          <w:tab w:val="left" w:leader="dot" w:pos="7371"/>
        </w:tabs>
        <w:spacing w:after="160" w:line="360" w:lineRule="auto"/>
        <w:rPr>
          <w:bCs/>
          <w:sz w:val="24"/>
          <w:szCs w:val="24"/>
          <w:lang w:val="id-ID"/>
        </w:rPr>
      </w:pPr>
      <w:r>
        <w:rPr>
          <w:bCs/>
          <w:sz w:val="24"/>
          <w:szCs w:val="24"/>
          <w:lang w:val="id-ID"/>
        </w:rPr>
        <w:t xml:space="preserve">Migration </w:t>
      </w:r>
      <w:r>
        <w:rPr>
          <w:bCs/>
          <w:sz w:val="24"/>
          <w:szCs w:val="24"/>
          <w:lang w:val="id-ID"/>
        </w:rPr>
        <w:tab/>
        <w:t xml:space="preserve"> 16</w:t>
      </w:r>
    </w:p>
    <w:p w14:paraId="15163D2E" w14:textId="55EA6EBA" w:rsidR="00266E64" w:rsidRDefault="00266E64" w:rsidP="00266E64">
      <w:pPr>
        <w:pStyle w:val="ListParagraph"/>
        <w:numPr>
          <w:ilvl w:val="1"/>
          <w:numId w:val="32"/>
        </w:numPr>
        <w:tabs>
          <w:tab w:val="left" w:leader="dot" w:pos="7371"/>
        </w:tabs>
        <w:spacing w:after="160" w:line="360" w:lineRule="auto"/>
        <w:rPr>
          <w:bCs/>
          <w:sz w:val="24"/>
          <w:szCs w:val="24"/>
          <w:lang w:val="id-ID"/>
        </w:rPr>
      </w:pPr>
      <w:r>
        <w:rPr>
          <w:bCs/>
          <w:sz w:val="24"/>
          <w:szCs w:val="24"/>
          <w:lang w:val="id-ID"/>
        </w:rPr>
        <w:t>View</w:t>
      </w:r>
      <w:r>
        <w:rPr>
          <w:bCs/>
          <w:sz w:val="24"/>
          <w:szCs w:val="24"/>
          <w:lang w:val="id-ID"/>
        </w:rPr>
        <w:tab/>
        <w:t xml:space="preserve"> 19</w:t>
      </w:r>
    </w:p>
    <w:p w14:paraId="21394313" w14:textId="6C36D3ED" w:rsidR="00266E64" w:rsidRDefault="00266E64" w:rsidP="00266E64">
      <w:pPr>
        <w:pStyle w:val="ListParagraph"/>
        <w:numPr>
          <w:ilvl w:val="1"/>
          <w:numId w:val="32"/>
        </w:numPr>
        <w:tabs>
          <w:tab w:val="left" w:leader="dot" w:pos="7371"/>
        </w:tabs>
        <w:spacing w:after="160" w:line="360" w:lineRule="auto"/>
        <w:rPr>
          <w:bCs/>
          <w:sz w:val="24"/>
          <w:szCs w:val="24"/>
          <w:lang w:val="id-ID"/>
        </w:rPr>
      </w:pPr>
      <w:r>
        <w:rPr>
          <w:bCs/>
          <w:sz w:val="24"/>
          <w:szCs w:val="24"/>
          <w:lang w:val="id-ID"/>
        </w:rPr>
        <w:t>Testing</w:t>
      </w:r>
      <w:r>
        <w:rPr>
          <w:bCs/>
          <w:sz w:val="24"/>
          <w:szCs w:val="24"/>
          <w:lang w:val="id-ID"/>
        </w:rPr>
        <w:tab/>
        <w:t xml:space="preserve"> 29</w:t>
      </w:r>
    </w:p>
    <w:p w14:paraId="0A659A47" w14:textId="273199E7" w:rsidR="00266E64" w:rsidRDefault="00266E64" w:rsidP="00266E64">
      <w:pPr>
        <w:tabs>
          <w:tab w:val="left" w:leader="dot" w:pos="7371"/>
        </w:tabs>
        <w:spacing w:after="160" w:line="360" w:lineRule="auto"/>
        <w:rPr>
          <w:b/>
          <w:sz w:val="24"/>
          <w:szCs w:val="24"/>
          <w:lang w:val="id-ID"/>
        </w:rPr>
      </w:pPr>
      <w:r>
        <w:rPr>
          <w:b/>
          <w:sz w:val="24"/>
          <w:szCs w:val="24"/>
          <w:lang w:val="id-ID"/>
        </w:rPr>
        <w:t>BAB IV PENUTUP</w:t>
      </w:r>
      <w:r>
        <w:rPr>
          <w:b/>
          <w:sz w:val="24"/>
          <w:szCs w:val="24"/>
          <w:lang w:val="id-ID"/>
        </w:rPr>
        <w:tab/>
        <w:t xml:space="preserve"> 30</w:t>
      </w:r>
    </w:p>
    <w:p w14:paraId="44383DFE" w14:textId="71A5110F" w:rsidR="00266E64" w:rsidRPr="00266E64" w:rsidRDefault="00266E64" w:rsidP="00266E64">
      <w:pPr>
        <w:pStyle w:val="ListParagraph"/>
        <w:numPr>
          <w:ilvl w:val="1"/>
          <w:numId w:val="35"/>
        </w:numPr>
        <w:tabs>
          <w:tab w:val="left" w:leader="dot" w:pos="7371"/>
        </w:tabs>
        <w:spacing w:after="160" w:line="360" w:lineRule="auto"/>
        <w:rPr>
          <w:bCs/>
          <w:sz w:val="24"/>
          <w:szCs w:val="24"/>
          <w:lang w:val="id-ID"/>
        </w:rPr>
      </w:pPr>
      <w:r>
        <w:rPr>
          <w:bCs/>
          <w:sz w:val="24"/>
          <w:szCs w:val="24"/>
          <w:lang w:val="id-ID"/>
        </w:rPr>
        <w:t>Kesimpulan</w:t>
      </w:r>
      <w:r>
        <w:rPr>
          <w:bCs/>
          <w:sz w:val="24"/>
          <w:szCs w:val="24"/>
          <w:lang w:val="id-ID"/>
        </w:rPr>
        <w:tab/>
        <w:t xml:space="preserve"> 3</w:t>
      </w:r>
      <w:r w:rsidR="00D245D8">
        <w:rPr>
          <w:bCs/>
          <w:sz w:val="24"/>
          <w:szCs w:val="24"/>
          <w:lang w:val="id-ID"/>
        </w:rPr>
        <w:t>4</w:t>
      </w:r>
    </w:p>
    <w:p w14:paraId="5CE8A1DB" w14:textId="77777777" w:rsidR="000C4BAA" w:rsidRPr="000C4BAA" w:rsidRDefault="000C4BAA" w:rsidP="000C4BAA">
      <w:pPr>
        <w:spacing w:line="360" w:lineRule="auto"/>
        <w:rPr>
          <w:lang w:val="id-ID"/>
        </w:rPr>
      </w:pPr>
    </w:p>
    <w:p w14:paraId="3AB24148" w14:textId="77777777" w:rsidR="009C55EF" w:rsidRPr="000C4BAA" w:rsidRDefault="009C55EF" w:rsidP="000C4BAA">
      <w:pPr>
        <w:spacing w:before="11" w:line="360" w:lineRule="auto"/>
        <w:rPr>
          <w:lang w:val="id-ID"/>
        </w:rPr>
      </w:pPr>
    </w:p>
    <w:p w14:paraId="100FA352" w14:textId="77777777" w:rsidR="00090E7B" w:rsidRDefault="00090E7B" w:rsidP="000C4BAA">
      <w:pPr>
        <w:spacing w:before="29" w:line="360" w:lineRule="auto"/>
        <w:ind w:left="102"/>
        <w:rPr>
          <w:b/>
          <w:sz w:val="24"/>
          <w:szCs w:val="24"/>
          <w:lang w:val="id-ID"/>
        </w:rPr>
        <w:sectPr w:rsidR="00090E7B" w:rsidSect="000C4BAA">
          <w:footerReference w:type="default" r:id="rId10"/>
          <w:pgSz w:w="11920" w:h="16840"/>
          <w:pgMar w:top="2268" w:right="1701" w:bottom="1701" w:left="2268" w:header="0" w:footer="1395" w:gutter="0"/>
          <w:pgNumType w:fmt="lowerRoman" w:start="1"/>
          <w:cols w:space="720"/>
          <w:docGrid w:linePitch="272"/>
        </w:sectPr>
      </w:pPr>
    </w:p>
    <w:p w14:paraId="1628EE4F" w14:textId="7127B155" w:rsidR="001570E6" w:rsidRPr="00991EEB" w:rsidRDefault="001570E6" w:rsidP="001570E6">
      <w:pPr>
        <w:spacing w:before="29" w:line="360" w:lineRule="auto"/>
        <w:jc w:val="center"/>
        <w:rPr>
          <w:b/>
          <w:bCs/>
          <w:sz w:val="28"/>
          <w:szCs w:val="28"/>
          <w:lang w:val="id-ID"/>
        </w:rPr>
      </w:pPr>
      <w:r w:rsidRPr="00991EEB">
        <w:rPr>
          <w:b/>
          <w:bCs/>
          <w:sz w:val="28"/>
          <w:szCs w:val="28"/>
          <w:lang w:val="id-ID"/>
        </w:rPr>
        <w:lastRenderedPageBreak/>
        <w:t xml:space="preserve">BAB I </w:t>
      </w:r>
    </w:p>
    <w:p w14:paraId="7AECB256" w14:textId="5801F2FB" w:rsidR="001570E6" w:rsidRPr="00991EEB" w:rsidRDefault="001570E6" w:rsidP="001570E6">
      <w:pPr>
        <w:spacing w:before="29" w:line="360" w:lineRule="auto"/>
        <w:jc w:val="center"/>
        <w:rPr>
          <w:sz w:val="28"/>
          <w:szCs w:val="28"/>
          <w:lang w:val="id-ID"/>
        </w:rPr>
      </w:pPr>
      <w:r w:rsidRPr="00991EEB">
        <w:rPr>
          <w:b/>
          <w:bCs/>
          <w:sz w:val="28"/>
          <w:szCs w:val="28"/>
          <w:lang w:val="id-ID"/>
        </w:rPr>
        <w:t>ANALYSIS</w:t>
      </w:r>
    </w:p>
    <w:p w14:paraId="2446644D" w14:textId="11D8EBE7" w:rsidR="009C55EF" w:rsidRPr="00090E7B" w:rsidRDefault="00935902" w:rsidP="00090E7B">
      <w:pPr>
        <w:pStyle w:val="ListParagraph"/>
        <w:numPr>
          <w:ilvl w:val="1"/>
          <w:numId w:val="11"/>
        </w:numPr>
        <w:spacing w:before="29" w:line="360" w:lineRule="auto"/>
        <w:rPr>
          <w:sz w:val="24"/>
          <w:szCs w:val="24"/>
          <w:lang w:val="id-ID"/>
        </w:rPr>
      </w:pPr>
      <w:r>
        <w:rPr>
          <w:b/>
          <w:sz w:val="24"/>
          <w:szCs w:val="24"/>
          <w:lang w:val="id-ID"/>
        </w:rPr>
        <w:t xml:space="preserve">Deskripsi </w:t>
      </w:r>
      <w:r w:rsidR="00507C37" w:rsidRPr="00090E7B">
        <w:rPr>
          <w:b/>
          <w:sz w:val="24"/>
          <w:szCs w:val="24"/>
          <w:lang w:val="id-ID"/>
        </w:rPr>
        <w:t>Analysis</w:t>
      </w:r>
    </w:p>
    <w:p w14:paraId="1E9A7F2E" w14:textId="0C698806" w:rsidR="009C55EF" w:rsidRPr="00090E7B" w:rsidRDefault="00507C37" w:rsidP="00935902">
      <w:pPr>
        <w:pStyle w:val="ListParagraph"/>
        <w:spacing w:line="360" w:lineRule="auto"/>
        <w:ind w:left="360" w:firstLine="567"/>
        <w:jc w:val="both"/>
        <w:rPr>
          <w:sz w:val="24"/>
          <w:szCs w:val="24"/>
          <w:lang w:val="id-ID"/>
        </w:rPr>
      </w:pPr>
      <w:r w:rsidRPr="00090E7B">
        <w:rPr>
          <w:sz w:val="24"/>
          <w:szCs w:val="24"/>
          <w:lang w:val="id-ID"/>
        </w:rPr>
        <w:t>Aplikasi</w:t>
      </w:r>
      <w:r w:rsidRPr="00090E7B">
        <w:rPr>
          <w:spacing w:val="1"/>
          <w:sz w:val="24"/>
          <w:szCs w:val="24"/>
          <w:lang w:val="id-ID"/>
        </w:rPr>
        <w:t xml:space="preserve"> </w:t>
      </w:r>
      <w:r w:rsidRPr="00090E7B">
        <w:rPr>
          <w:sz w:val="24"/>
          <w:szCs w:val="24"/>
          <w:lang w:val="id-ID"/>
        </w:rPr>
        <w:t>Manajemen Kelas</w:t>
      </w:r>
      <w:r w:rsidRPr="00090E7B">
        <w:rPr>
          <w:spacing w:val="1"/>
          <w:sz w:val="24"/>
          <w:szCs w:val="24"/>
          <w:lang w:val="id-ID"/>
        </w:rPr>
        <w:t xml:space="preserve"> </w:t>
      </w:r>
      <w:r w:rsidRPr="00090E7B">
        <w:rPr>
          <w:sz w:val="24"/>
          <w:szCs w:val="24"/>
          <w:lang w:val="id-ID"/>
        </w:rPr>
        <w:t>adalah</w:t>
      </w:r>
      <w:r w:rsidRPr="00090E7B">
        <w:rPr>
          <w:spacing w:val="1"/>
          <w:sz w:val="24"/>
          <w:szCs w:val="24"/>
          <w:lang w:val="id-ID"/>
        </w:rPr>
        <w:t xml:space="preserve"> </w:t>
      </w:r>
      <w:r w:rsidRPr="00090E7B">
        <w:rPr>
          <w:sz w:val="24"/>
          <w:szCs w:val="24"/>
          <w:lang w:val="id-ID"/>
        </w:rPr>
        <w:t>solusi</w:t>
      </w:r>
      <w:r w:rsidRPr="00090E7B">
        <w:rPr>
          <w:spacing w:val="1"/>
          <w:sz w:val="24"/>
          <w:szCs w:val="24"/>
          <w:lang w:val="id-ID"/>
        </w:rPr>
        <w:t xml:space="preserve"> </w:t>
      </w:r>
      <w:r w:rsidRPr="00090E7B">
        <w:rPr>
          <w:sz w:val="24"/>
          <w:szCs w:val="24"/>
          <w:lang w:val="id-ID"/>
        </w:rPr>
        <w:t>digital</w:t>
      </w:r>
      <w:r w:rsidRPr="00090E7B">
        <w:rPr>
          <w:spacing w:val="1"/>
          <w:sz w:val="24"/>
          <w:szCs w:val="24"/>
          <w:lang w:val="id-ID"/>
        </w:rPr>
        <w:t xml:space="preserve"> </w:t>
      </w:r>
      <w:r w:rsidRPr="00090E7B">
        <w:rPr>
          <w:sz w:val="24"/>
          <w:szCs w:val="24"/>
          <w:lang w:val="id-ID"/>
        </w:rPr>
        <w:t>yang</w:t>
      </w:r>
      <w:r w:rsidRPr="00090E7B">
        <w:rPr>
          <w:spacing w:val="1"/>
          <w:sz w:val="24"/>
          <w:szCs w:val="24"/>
          <w:lang w:val="id-ID"/>
        </w:rPr>
        <w:t xml:space="preserve"> </w:t>
      </w:r>
      <w:r w:rsidRPr="00090E7B">
        <w:rPr>
          <w:sz w:val="24"/>
          <w:szCs w:val="24"/>
          <w:lang w:val="id-ID"/>
        </w:rPr>
        <w:t>dirancang</w:t>
      </w:r>
      <w:r w:rsidRPr="00090E7B">
        <w:rPr>
          <w:spacing w:val="1"/>
          <w:sz w:val="24"/>
          <w:szCs w:val="24"/>
          <w:lang w:val="id-ID"/>
        </w:rPr>
        <w:t xml:space="preserve"> </w:t>
      </w:r>
      <w:r w:rsidRPr="00090E7B">
        <w:rPr>
          <w:sz w:val="24"/>
          <w:szCs w:val="24"/>
          <w:lang w:val="id-ID"/>
        </w:rPr>
        <w:t>untuk membantu guru</w:t>
      </w:r>
      <w:r w:rsidRPr="00090E7B">
        <w:rPr>
          <w:spacing w:val="1"/>
          <w:sz w:val="24"/>
          <w:szCs w:val="24"/>
          <w:lang w:val="id-ID"/>
        </w:rPr>
        <w:t xml:space="preserve"> </w:t>
      </w:r>
      <w:r w:rsidRPr="00090E7B">
        <w:rPr>
          <w:sz w:val="24"/>
          <w:szCs w:val="24"/>
          <w:lang w:val="id-ID"/>
        </w:rPr>
        <w:t>dan</w:t>
      </w:r>
      <w:r w:rsidRPr="00090E7B">
        <w:rPr>
          <w:spacing w:val="1"/>
          <w:sz w:val="24"/>
          <w:szCs w:val="24"/>
          <w:lang w:val="id-ID"/>
        </w:rPr>
        <w:t xml:space="preserve"> </w:t>
      </w:r>
      <w:r w:rsidRPr="00090E7B">
        <w:rPr>
          <w:sz w:val="24"/>
          <w:szCs w:val="24"/>
          <w:lang w:val="id-ID"/>
        </w:rPr>
        <w:t>siswa</w:t>
      </w:r>
      <w:r w:rsidRPr="00090E7B">
        <w:rPr>
          <w:spacing w:val="1"/>
          <w:sz w:val="24"/>
          <w:szCs w:val="24"/>
          <w:lang w:val="id-ID"/>
        </w:rPr>
        <w:t xml:space="preserve"> </w:t>
      </w:r>
      <w:r w:rsidRPr="00090E7B">
        <w:rPr>
          <w:sz w:val="24"/>
          <w:szCs w:val="24"/>
          <w:lang w:val="id-ID"/>
        </w:rPr>
        <w:t>dalam</w:t>
      </w:r>
      <w:r w:rsidRPr="00090E7B">
        <w:rPr>
          <w:spacing w:val="1"/>
          <w:sz w:val="24"/>
          <w:szCs w:val="24"/>
          <w:lang w:val="id-ID"/>
        </w:rPr>
        <w:t xml:space="preserve"> </w:t>
      </w:r>
      <w:r w:rsidRPr="00090E7B">
        <w:rPr>
          <w:sz w:val="24"/>
          <w:szCs w:val="24"/>
          <w:lang w:val="id-ID"/>
        </w:rPr>
        <w:t>mengelola berbagai</w:t>
      </w:r>
      <w:r w:rsidRPr="00090E7B">
        <w:rPr>
          <w:spacing w:val="1"/>
          <w:sz w:val="24"/>
          <w:szCs w:val="24"/>
          <w:lang w:val="id-ID"/>
        </w:rPr>
        <w:t xml:space="preserve"> </w:t>
      </w:r>
      <w:r w:rsidRPr="00090E7B">
        <w:rPr>
          <w:sz w:val="24"/>
          <w:szCs w:val="24"/>
          <w:lang w:val="id-ID"/>
        </w:rPr>
        <w:t>aspek</w:t>
      </w:r>
      <w:r w:rsidRPr="00090E7B">
        <w:rPr>
          <w:spacing w:val="1"/>
          <w:sz w:val="24"/>
          <w:szCs w:val="24"/>
          <w:lang w:val="id-ID"/>
        </w:rPr>
        <w:t xml:space="preserve"> </w:t>
      </w:r>
      <w:r w:rsidRPr="00090E7B">
        <w:rPr>
          <w:sz w:val="24"/>
          <w:szCs w:val="24"/>
          <w:lang w:val="id-ID"/>
        </w:rPr>
        <w:t>kegiatan kelas</w:t>
      </w:r>
      <w:r w:rsidRPr="00090E7B">
        <w:rPr>
          <w:spacing w:val="1"/>
          <w:sz w:val="24"/>
          <w:szCs w:val="24"/>
          <w:lang w:val="id-ID"/>
        </w:rPr>
        <w:t xml:space="preserve"> </w:t>
      </w:r>
      <w:r w:rsidRPr="00090E7B">
        <w:rPr>
          <w:sz w:val="24"/>
          <w:szCs w:val="24"/>
          <w:lang w:val="id-ID"/>
        </w:rPr>
        <w:t>secara efisien. Aplikasi ini dilengkapi dengan fitur utama seperti absensi siswa dan pengelolaan uang</w:t>
      </w:r>
      <w:r w:rsidRPr="00090E7B">
        <w:rPr>
          <w:spacing w:val="1"/>
          <w:sz w:val="24"/>
          <w:szCs w:val="24"/>
          <w:lang w:val="id-ID"/>
        </w:rPr>
        <w:t xml:space="preserve"> </w:t>
      </w:r>
      <w:r w:rsidRPr="00090E7B">
        <w:rPr>
          <w:sz w:val="24"/>
          <w:szCs w:val="24"/>
          <w:lang w:val="id-ID"/>
        </w:rPr>
        <w:t>kas kelas, yang</w:t>
      </w:r>
      <w:r w:rsidRPr="00090E7B">
        <w:rPr>
          <w:spacing w:val="1"/>
          <w:sz w:val="24"/>
          <w:szCs w:val="24"/>
          <w:lang w:val="id-ID"/>
        </w:rPr>
        <w:t xml:space="preserve"> </w:t>
      </w:r>
      <w:r w:rsidRPr="00090E7B">
        <w:rPr>
          <w:sz w:val="24"/>
          <w:szCs w:val="24"/>
          <w:lang w:val="id-ID"/>
        </w:rPr>
        <w:t>memudahkan untuk</w:t>
      </w:r>
      <w:r w:rsidRPr="00090E7B">
        <w:rPr>
          <w:spacing w:val="1"/>
          <w:sz w:val="24"/>
          <w:szCs w:val="24"/>
          <w:lang w:val="id-ID"/>
        </w:rPr>
        <w:t xml:space="preserve"> </w:t>
      </w:r>
      <w:r w:rsidRPr="00090E7B">
        <w:rPr>
          <w:sz w:val="24"/>
          <w:szCs w:val="24"/>
          <w:lang w:val="id-ID"/>
        </w:rPr>
        <w:t>menginput data tanpa harus menginput</w:t>
      </w:r>
      <w:r w:rsidRPr="00090E7B">
        <w:rPr>
          <w:spacing w:val="-1"/>
          <w:sz w:val="24"/>
          <w:szCs w:val="24"/>
          <w:lang w:val="id-ID"/>
        </w:rPr>
        <w:t xml:space="preserve"> </w:t>
      </w:r>
      <w:r w:rsidRPr="00090E7B">
        <w:rPr>
          <w:sz w:val="24"/>
          <w:szCs w:val="24"/>
          <w:lang w:val="id-ID"/>
        </w:rPr>
        <w:t>kan nya secara</w:t>
      </w:r>
      <w:r w:rsidRPr="00090E7B">
        <w:rPr>
          <w:spacing w:val="-1"/>
          <w:sz w:val="24"/>
          <w:szCs w:val="24"/>
          <w:lang w:val="id-ID"/>
        </w:rPr>
        <w:t xml:space="preserve"> </w:t>
      </w:r>
      <w:r w:rsidRPr="00090E7B">
        <w:rPr>
          <w:sz w:val="24"/>
          <w:szCs w:val="24"/>
          <w:lang w:val="id-ID"/>
        </w:rPr>
        <w:t>manual</w:t>
      </w:r>
      <w:r w:rsidRPr="00090E7B">
        <w:rPr>
          <w:spacing w:val="-1"/>
          <w:sz w:val="24"/>
          <w:szCs w:val="24"/>
          <w:lang w:val="id-ID"/>
        </w:rPr>
        <w:t xml:space="preserve"> </w:t>
      </w:r>
      <w:r w:rsidRPr="00090E7B">
        <w:rPr>
          <w:sz w:val="24"/>
          <w:szCs w:val="24"/>
          <w:lang w:val="id-ID"/>
        </w:rPr>
        <w:t>pada kertas.</w:t>
      </w:r>
    </w:p>
    <w:p w14:paraId="7AAB3BEC" w14:textId="123BFE97" w:rsidR="009C55EF" w:rsidRPr="00090E7B" w:rsidRDefault="00507C37" w:rsidP="00935902">
      <w:pPr>
        <w:pStyle w:val="ListParagraph"/>
        <w:spacing w:line="360" w:lineRule="auto"/>
        <w:ind w:left="360" w:firstLine="567"/>
        <w:jc w:val="both"/>
        <w:rPr>
          <w:sz w:val="24"/>
          <w:szCs w:val="24"/>
          <w:lang w:val="id-ID"/>
        </w:rPr>
      </w:pPr>
      <w:r w:rsidRPr="000C4BAA">
        <w:rPr>
          <w:sz w:val="24"/>
          <w:szCs w:val="24"/>
          <w:lang w:val="id-ID"/>
        </w:rPr>
        <w:t>Integrasi</w:t>
      </w:r>
      <w:r w:rsidRPr="000C4BAA">
        <w:rPr>
          <w:spacing w:val="1"/>
          <w:sz w:val="24"/>
          <w:szCs w:val="24"/>
          <w:lang w:val="id-ID"/>
        </w:rPr>
        <w:t xml:space="preserve"> </w:t>
      </w:r>
      <w:r w:rsidRPr="000C4BAA">
        <w:rPr>
          <w:sz w:val="24"/>
          <w:szCs w:val="24"/>
          <w:lang w:val="id-ID"/>
        </w:rPr>
        <w:t>antara</w:t>
      </w:r>
      <w:r w:rsidRPr="000C4BAA">
        <w:rPr>
          <w:spacing w:val="1"/>
          <w:sz w:val="24"/>
          <w:szCs w:val="24"/>
          <w:lang w:val="id-ID"/>
        </w:rPr>
        <w:t xml:space="preserve"> </w:t>
      </w:r>
      <w:r w:rsidRPr="000C4BAA">
        <w:rPr>
          <w:sz w:val="24"/>
          <w:szCs w:val="24"/>
          <w:lang w:val="id-ID"/>
        </w:rPr>
        <w:t>Laravel, Bootstrap,</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template AdminLTE</w:t>
      </w:r>
      <w:r w:rsidRPr="000C4BAA">
        <w:rPr>
          <w:spacing w:val="1"/>
          <w:sz w:val="24"/>
          <w:szCs w:val="24"/>
          <w:lang w:val="id-ID"/>
        </w:rPr>
        <w:t xml:space="preserve"> </w:t>
      </w:r>
      <w:r w:rsidRPr="000C4BAA">
        <w:rPr>
          <w:sz w:val="24"/>
          <w:szCs w:val="24"/>
          <w:lang w:val="id-ID"/>
        </w:rPr>
        <w:t>memungkinkan pengembangan aplikasi</w:t>
      </w:r>
      <w:r w:rsidRPr="000C4BAA">
        <w:rPr>
          <w:spacing w:val="1"/>
          <w:sz w:val="24"/>
          <w:szCs w:val="24"/>
          <w:lang w:val="id-ID"/>
        </w:rPr>
        <w:t xml:space="preserve"> </w:t>
      </w:r>
      <w:r w:rsidRPr="000C4BAA">
        <w:rPr>
          <w:sz w:val="24"/>
          <w:szCs w:val="24"/>
          <w:lang w:val="id-ID"/>
        </w:rPr>
        <w:t>manajemen kelas</w:t>
      </w:r>
      <w:r w:rsidRPr="000C4BAA">
        <w:rPr>
          <w:spacing w:val="1"/>
          <w:sz w:val="24"/>
          <w:szCs w:val="24"/>
          <w:lang w:val="id-ID"/>
        </w:rPr>
        <w:t xml:space="preserve"> </w:t>
      </w:r>
      <w:r w:rsidRPr="000C4BAA">
        <w:rPr>
          <w:sz w:val="24"/>
          <w:szCs w:val="24"/>
          <w:lang w:val="id-ID"/>
        </w:rPr>
        <w:t>yang</w:t>
      </w:r>
      <w:r w:rsidRPr="000C4BAA">
        <w:rPr>
          <w:spacing w:val="1"/>
          <w:sz w:val="24"/>
          <w:szCs w:val="24"/>
          <w:lang w:val="id-ID"/>
        </w:rPr>
        <w:t xml:space="preserve"> </w:t>
      </w:r>
      <w:r w:rsidRPr="000C4BAA">
        <w:rPr>
          <w:sz w:val="24"/>
          <w:szCs w:val="24"/>
          <w:lang w:val="id-ID"/>
        </w:rPr>
        <w:t>lebih</w:t>
      </w:r>
      <w:r w:rsidRPr="000C4BAA">
        <w:rPr>
          <w:spacing w:val="1"/>
          <w:sz w:val="24"/>
          <w:szCs w:val="24"/>
          <w:lang w:val="id-ID"/>
        </w:rPr>
        <w:t xml:space="preserve"> </w:t>
      </w:r>
      <w:r w:rsidRPr="000C4BAA">
        <w:rPr>
          <w:sz w:val="24"/>
          <w:szCs w:val="24"/>
          <w:lang w:val="id-ID"/>
        </w:rPr>
        <w:t>efisien</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responsif.</w:t>
      </w:r>
      <w:r w:rsidRPr="000C4BAA">
        <w:rPr>
          <w:spacing w:val="1"/>
          <w:sz w:val="24"/>
          <w:szCs w:val="24"/>
          <w:lang w:val="id-ID"/>
        </w:rPr>
        <w:t xml:space="preserve"> </w:t>
      </w:r>
      <w:r w:rsidRPr="000C4BAA">
        <w:rPr>
          <w:sz w:val="24"/>
          <w:szCs w:val="24"/>
          <w:lang w:val="id-ID"/>
        </w:rPr>
        <w:t>Dengan menggunakan Laravel sebagai framework PHP</w:t>
      </w:r>
      <w:r w:rsidRPr="000C4BAA">
        <w:rPr>
          <w:spacing w:val="1"/>
          <w:sz w:val="24"/>
          <w:szCs w:val="24"/>
          <w:lang w:val="id-ID"/>
        </w:rPr>
        <w:t xml:space="preserve"> </w:t>
      </w:r>
      <w:r w:rsidRPr="000C4BAA">
        <w:rPr>
          <w:sz w:val="24"/>
          <w:szCs w:val="24"/>
          <w:lang w:val="id-ID"/>
        </w:rPr>
        <w:t>yang kuat, Anda dapat dengan mudah mengelola</w:t>
      </w:r>
      <w:r w:rsidRPr="000C4BAA">
        <w:rPr>
          <w:spacing w:val="1"/>
          <w:sz w:val="24"/>
          <w:szCs w:val="24"/>
          <w:lang w:val="id-ID"/>
        </w:rPr>
        <w:t xml:space="preserve"> </w:t>
      </w:r>
      <w:r w:rsidRPr="000C4BAA">
        <w:rPr>
          <w:sz w:val="24"/>
          <w:szCs w:val="24"/>
          <w:lang w:val="id-ID"/>
        </w:rPr>
        <w:t>logika</w:t>
      </w:r>
      <w:r w:rsidRPr="000C4BAA">
        <w:rPr>
          <w:spacing w:val="1"/>
          <w:sz w:val="24"/>
          <w:szCs w:val="24"/>
          <w:lang w:val="id-ID"/>
        </w:rPr>
        <w:t xml:space="preserve"> </w:t>
      </w:r>
      <w:r w:rsidRPr="000C4BAA">
        <w:rPr>
          <w:sz w:val="24"/>
          <w:szCs w:val="24"/>
          <w:lang w:val="id-ID"/>
        </w:rPr>
        <w:t>bisnis</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basis</w:t>
      </w:r>
      <w:r w:rsidRPr="000C4BAA">
        <w:rPr>
          <w:spacing w:val="1"/>
          <w:sz w:val="24"/>
          <w:szCs w:val="24"/>
          <w:lang w:val="id-ID"/>
        </w:rPr>
        <w:t xml:space="preserve"> </w:t>
      </w:r>
      <w:r w:rsidRPr="000C4BAA">
        <w:rPr>
          <w:sz w:val="24"/>
          <w:szCs w:val="24"/>
          <w:lang w:val="id-ID"/>
        </w:rPr>
        <w:t>data</w:t>
      </w:r>
      <w:r w:rsidRPr="000C4BAA">
        <w:rPr>
          <w:spacing w:val="1"/>
          <w:sz w:val="24"/>
          <w:szCs w:val="24"/>
          <w:lang w:val="id-ID"/>
        </w:rPr>
        <w:t xml:space="preserve"> </w:t>
      </w:r>
      <w:r w:rsidRPr="000C4BAA">
        <w:rPr>
          <w:sz w:val="24"/>
          <w:szCs w:val="24"/>
          <w:lang w:val="id-ID"/>
        </w:rPr>
        <w:t>aplikasi</w:t>
      </w:r>
      <w:r w:rsidRPr="000C4BAA">
        <w:rPr>
          <w:spacing w:val="1"/>
          <w:sz w:val="24"/>
          <w:szCs w:val="24"/>
          <w:lang w:val="id-ID"/>
        </w:rPr>
        <w:t xml:space="preserve"> </w:t>
      </w:r>
      <w:r w:rsidRPr="000C4BAA">
        <w:rPr>
          <w:sz w:val="24"/>
          <w:szCs w:val="24"/>
          <w:lang w:val="id-ID"/>
        </w:rPr>
        <w:t>Anda.</w:t>
      </w:r>
      <w:r w:rsidRPr="000C4BAA">
        <w:rPr>
          <w:spacing w:val="1"/>
          <w:sz w:val="24"/>
          <w:szCs w:val="24"/>
          <w:lang w:val="id-ID"/>
        </w:rPr>
        <w:t xml:space="preserve"> </w:t>
      </w:r>
      <w:r w:rsidRPr="000C4BAA">
        <w:rPr>
          <w:sz w:val="24"/>
          <w:szCs w:val="24"/>
          <w:lang w:val="id-ID"/>
        </w:rPr>
        <w:t>Sementara itu,</w:t>
      </w:r>
      <w:r w:rsidRPr="000C4BAA">
        <w:rPr>
          <w:spacing w:val="1"/>
          <w:sz w:val="24"/>
          <w:szCs w:val="24"/>
          <w:lang w:val="id-ID"/>
        </w:rPr>
        <w:t xml:space="preserve"> </w:t>
      </w:r>
      <w:r w:rsidRPr="000C4BAA">
        <w:rPr>
          <w:sz w:val="24"/>
          <w:szCs w:val="24"/>
          <w:lang w:val="id-ID"/>
        </w:rPr>
        <w:t>Bootstrap menyediakan kerangka</w:t>
      </w:r>
      <w:r w:rsidRPr="000C4BAA">
        <w:rPr>
          <w:spacing w:val="1"/>
          <w:sz w:val="24"/>
          <w:szCs w:val="24"/>
          <w:lang w:val="id-ID"/>
        </w:rPr>
        <w:t xml:space="preserve"> </w:t>
      </w:r>
      <w:r w:rsidRPr="000C4BAA">
        <w:rPr>
          <w:sz w:val="24"/>
          <w:szCs w:val="24"/>
          <w:lang w:val="id-ID"/>
        </w:rPr>
        <w:t>kerja</w:t>
      </w:r>
      <w:r w:rsidRPr="000C4BAA">
        <w:rPr>
          <w:spacing w:val="1"/>
          <w:sz w:val="24"/>
          <w:szCs w:val="24"/>
          <w:lang w:val="id-ID"/>
        </w:rPr>
        <w:t xml:space="preserve"> </w:t>
      </w:r>
      <w:r w:rsidRPr="000C4BAA">
        <w:rPr>
          <w:sz w:val="24"/>
          <w:szCs w:val="24"/>
          <w:lang w:val="id-ID"/>
        </w:rPr>
        <w:t>tata</w:t>
      </w:r>
      <w:r w:rsidRPr="000C4BAA">
        <w:rPr>
          <w:spacing w:val="1"/>
          <w:sz w:val="24"/>
          <w:szCs w:val="24"/>
          <w:lang w:val="id-ID"/>
        </w:rPr>
        <w:t xml:space="preserve"> </w:t>
      </w:r>
      <w:r w:rsidRPr="000C4BAA">
        <w:rPr>
          <w:sz w:val="24"/>
          <w:szCs w:val="24"/>
          <w:lang w:val="id-ID"/>
        </w:rPr>
        <w:t>letak</w:t>
      </w:r>
      <w:r w:rsidRPr="000C4BAA">
        <w:rPr>
          <w:spacing w:val="1"/>
          <w:sz w:val="24"/>
          <w:szCs w:val="24"/>
          <w:lang w:val="id-ID"/>
        </w:rPr>
        <w:t xml:space="preserve"> </w:t>
      </w:r>
      <w:r w:rsidRPr="000C4BAA">
        <w:rPr>
          <w:sz w:val="24"/>
          <w:szCs w:val="24"/>
          <w:lang w:val="id-ID"/>
        </w:rPr>
        <w:t>yang</w:t>
      </w:r>
      <w:r w:rsidRPr="000C4BAA">
        <w:rPr>
          <w:spacing w:val="1"/>
          <w:sz w:val="24"/>
          <w:szCs w:val="24"/>
          <w:lang w:val="id-ID"/>
        </w:rPr>
        <w:t xml:space="preserve"> </w:t>
      </w:r>
      <w:r w:rsidRPr="000C4BAA">
        <w:rPr>
          <w:sz w:val="24"/>
          <w:szCs w:val="24"/>
          <w:lang w:val="id-ID"/>
        </w:rPr>
        <w:t>fleksibel</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mudah</w:t>
      </w:r>
      <w:r w:rsidRPr="000C4BAA">
        <w:rPr>
          <w:spacing w:val="1"/>
          <w:sz w:val="24"/>
          <w:szCs w:val="24"/>
          <w:lang w:val="id-ID"/>
        </w:rPr>
        <w:t xml:space="preserve"> </w:t>
      </w:r>
      <w:r w:rsidRPr="000C4BAA">
        <w:rPr>
          <w:sz w:val="24"/>
          <w:szCs w:val="24"/>
          <w:lang w:val="id-ID"/>
        </w:rPr>
        <w:t>disesuaikan untuk membangun  antarmuka  pengguna  yang  menarik  dan  responsif.  Dengan memanfaatkan template AdminLTE,</w:t>
      </w:r>
      <w:r w:rsidRPr="000C4BAA">
        <w:rPr>
          <w:spacing w:val="1"/>
          <w:sz w:val="24"/>
          <w:szCs w:val="24"/>
          <w:lang w:val="id-ID"/>
        </w:rPr>
        <w:t xml:space="preserve"> </w:t>
      </w:r>
      <w:r w:rsidRPr="000C4BAA">
        <w:rPr>
          <w:sz w:val="24"/>
          <w:szCs w:val="24"/>
          <w:lang w:val="id-ID"/>
        </w:rPr>
        <w:t>Anda</w:t>
      </w:r>
      <w:r w:rsidRPr="000C4BAA">
        <w:rPr>
          <w:spacing w:val="1"/>
          <w:sz w:val="24"/>
          <w:szCs w:val="24"/>
          <w:lang w:val="id-ID"/>
        </w:rPr>
        <w:t xml:space="preserve"> </w:t>
      </w:r>
      <w:r w:rsidRPr="000C4BAA">
        <w:rPr>
          <w:sz w:val="24"/>
          <w:szCs w:val="24"/>
          <w:lang w:val="id-ID"/>
        </w:rPr>
        <w:t>dapat</w:t>
      </w:r>
      <w:r w:rsidRPr="000C4BAA">
        <w:rPr>
          <w:spacing w:val="1"/>
          <w:sz w:val="24"/>
          <w:szCs w:val="24"/>
          <w:lang w:val="id-ID"/>
        </w:rPr>
        <w:t xml:space="preserve"> </w:t>
      </w:r>
      <w:r w:rsidRPr="000C4BAA">
        <w:rPr>
          <w:sz w:val="24"/>
          <w:szCs w:val="24"/>
          <w:lang w:val="id-ID"/>
        </w:rPr>
        <w:t>memberikan desain</w:t>
      </w:r>
      <w:r w:rsidRPr="000C4BAA">
        <w:rPr>
          <w:spacing w:val="1"/>
          <w:sz w:val="24"/>
          <w:szCs w:val="24"/>
          <w:lang w:val="id-ID"/>
        </w:rPr>
        <w:t xml:space="preserve"> </w:t>
      </w:r>
      <w:r w:rsidRPr="000C4BAA">
        <w:rPr>
          <w:sz w:val="24"/>
          <w:szCs w:val="24"/>
          <w:lang w:val="id-ID"/>
        </w:rPr>
        <w:t>tampilan yang profesional</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modern</w:t>
      </w:r>
      <w:r w:rsidRPr="000C4BAA">
        <w:rPr>
          <w:spacing w:val="1"/>
          <w:sz w:val="24"/>
          <w:szCs w:val="24"/>
          <w:lang w:val="id-ID"/>
        </w:rPr>
        <w:t xml:space="preserve"> </w:t>
      </w:r>
      <w:r w:rsidRPr="000C4BAA">
        <w:rPr>
          <w:sz w:val="24"/>
          <w:szCs w:val="24"/>
          <w:lang w:val="id-ID"/>
        </w:rPr>
        <w:t>tanpa</w:t>
      </w:r>
      <w:r w:rsidRPr="000C4BAA">
        <w:rPr>
          <w:spacing w:val="1"/>
          <w:sz w:val="24"/>
          <w:szCs w:val="24"/>
          <w:lang w:val="id-ID"/>
        </w:rPr>
        <w:t xml:space="preserve"> </w:t>
      </w:r>
      <w:r w:rsidRPr="000C4BAA">
        <w:rPr>
          <w:sz w:val="24"/>
          <w:szCs w:val="24"/>
          <w:lang w:val="id-ID"/>
        </w:rPr>
        <w:t>harus</w:t>
      </w:r>
      <w:r w:rsidRPr="000C4BAA">
        <w:rPr>
          <w:spacing w:val="1"/>
          <w:sz w:val="24"/>
          <w:szCs w:val="24"/>
          <w:lang w:val="id-ID"/>
        </w:rPr>
        <w:t xml:space="preserve"> </w:t>
      </w:r>
      <w:r w:rsidRPr="000C4BAA">
        <w:rPr>
          <w:sz w:val="24"/>
          <w:szCs w:val="24"/>
          <w:lang w:val="id-ID"/>
        </w:rPr>
        <w:t>memulai dari</w:t>
      </w:r>
      <w:r w:rsidRPr="000C4BAA">
        <w:rPr>
          <w:spacing w:val="1"/>
          <w:sz w:val="24"/>
          <w:szCs w:val="24"/>
          <w:lang w:val="id-ID"/>
        </w:rPr>
        <w:t xml:space="preserve"> </w:t>
      </w:r>
      <w:r w:rsidRPr="000C4BAA">
        <w:rPr>
          <w:sz w:val="24"/>
          <w:szCs w:val="24"/>
          <w:lang w:val="id-ID"/>
        </w:rPr>
        <w:t>awal,</w:t>
      </w:r>
      <w:r w:rsidRPr="000C4BAA">
        <w:rPr>
          <w:spacing w:val="1"/>
          <w:sz w:val="24"/>
          <w:szCs w:val="24"/>
          <w:lang w:val="id-ID"/>
        </w:rPr>
        <w:t xml:space="preserve"> </w:t>
      </w:r>
      <w:r w:rsidRPr="000C4BAA">
        <w:rPr>
          <w:sz w:val="24"/>
          <w:szCs w:val="24"/>
          <w:lang w:val="id-ID"/>
        </w:rPr>
        <w:t>karena</w:t>
      </w:r>
      <w:r w:rsidRPr="000C4BAA">
        <w:rPr>
          <w:spacing w:val="1"/>
          <w:sz w:val="24"/>
          <w:szCs w:val="24"/>
          <w:lang w:val="id-ID"/>
        </w:rPr>
        <w:t xml:space="preserve"> </w:t>
      </w:r>
      <w:r w:rsidRPr="000C4BAA">
        <w:rPr>
          <w:sz w:val="24"/>
          <w:szCs w:val="24"/>
          <w:lang w:val="id-ID"/>
        </w:rPr>
        <w:t>template ini</w:t>
      </w:r>
      <w:r w:rsidRPr="000C4BAA">
        <w:rPr>
          <w:spacing w:val="1"/>
          <w:sz w:val="24"/>
          <w:szCs w:val="24"/>
          <w:lang w:val="id-ID"/>
        </w:rPr>
        <w:t xml:space="preserve"> </w:t>
      </w:r>
      <w:r w:rsidRPr="000C4BAA">
        <w:rPr>
          <w:sz w:val="24"/>
          <w:szCs w:val="24"/>
          <w:lang w:val="id-ID"/>
        </w:rPr>
        <w:t>sudah menyediakan struktur</w:t>
      </w:r>
      <w:r w:rsidRPr="000C4BAA">
        <w:rPr>
          <w:spacing w:val="1"/>
          <w:sz w:val="24"/>
          <w:szCs w:val="24"/>
          <w:lang w:val="id-ID"/>
        </w:rPr>
        <w:t xml:space="preserve"> </w:t>
      </w:r>
      <w:r w:rsidRPr="000C4BAA">
        <w:rPr>
          <w:sz w:val="24"/>
          <w:szCs w:val="24"/>
          <w:lang w:val="id-ID"/>
        </w:rPr>
        <w:t>dasar</w:t>
      </w:r>
      <w:r w:rsidRPr="000C4BAA">
        <w:rPr>
          <w:spacing w:val="1"/>
          <w:sz w:val="24"/>
          <w:szCs w:val="24"/>
          <w:lang w:val="id-ID"/>
        </w:rPr>
        <w:t xml:space="preserve"> </w:t>
      </w:r>
      <w:r w:rsidRPr="000C4BAA">
        <w:rPr>
          <w:sz w:val="24"/>
          <w:szCs w:val="24"/>
          <w:lang w:val="id-ID"/>
        </w:rPr>
        <w:t>halaman</w:t>
      </w:r>
      <w:r w:rsidRPr="000C4BAA">
        <w:rPr>
          <w:spacing w:val="1"/>
          <w:sz w:val="24"/>
          <w:szCs w:val="24"/>
          <w:lang w:val="id-ID"/>
        </w:rPr>
        <w:t xml:space="preserve"> </w:t>
      </w:r>
      <w:r w:rsidRPr="000C4BAA">
        <w:rPr>
          <w:sz w:val="24"/>
          <w:szCs w:val="24"/>
          <w:lang w:val="id-ID"/>
        </w:rPr>
        <w:t>dan</w:t>
      </w:r>
      <w:r w:rsidRPr="000C4BAA">
        <w:rPr>
          <w:spacing w:val="1"/>
          <w:sz w:val="24"/>
          <w:szCs w:val="24"/>
          <w:lang w:val="id-ID"/>
        </w:rPr>
        <w:t xml:space="preserve"> </w:t>
      </w:r>
      <w:r w:rsidRPr="000C4BAA">
        <w:rPr>
          <w:sz w:val="24"/>
          <w:szCs w:val="24"/>
          <w:lang w:val="id-ID"/>
        </w:rPr>
        <w:t>komponen</w:t>
      </w:r>
      <w:r w:rsidRPr="000C4BAA">
        <w:rPr>
          <w:spacing w:val="1"/>
          <w:sz w:val="24"/>
          <w:szCs w:val="24"/>
          <w:lang w:val="id-ID"/>
        </w:rPr>
        <w:t xml:space="preserve"> </w:t>
      </w:r>
      <w:r w:rsidRPr="000C4BAA">
        <w:rPr>
          <w:sz w:val="24"/>
          <w:szCs w:val="24"/>
          <w:lang w:val="id-ID"/>
        </w:rPr>
        <w:t>UI</w:t>
      </w:r>
      <w:r w:rsidRPr="000C4BAA">
        <w:rPr>
          <w:spacing w:val="2"/>
          <w:sz w:val="24"/>
          <w:szCs w:val="24"/>
          <w:lang w:val="id-ID"/>
        </w:rPr>
        <w:t xml:space="preserve"> </w:t>
      </w:r>
      <w:r w:rsidRPr="000C4BAA">
        <w:rPr>
          <w:sz w:val="24"/>
          <w:szCs w:val="24"/>
          <w:lang w:val="id-ID"/>
        </w:rPr>
        <w:t>yang</w:t>
      </w:r>
      <w:r w:rsidRPr="000C4BAA">
        <w:rPr>
          <w:spacing w:val="1"/>
          <w:sz w:val="24"/>
          <w:szCs w:val="24"/>
          <w:lang w:val="id-ID"/>
        </w:rPr>
        <w:t xml:space="preserve"> </w:t>
      </w:r>
      <w:r w:rsidRPr="000C4BAA">
        <w:rPr>
          <w:sz w:val="24"/>
          <w:szCs w:val="24"/>
          <w:lang w:val="id-ID"/>
        </w:rPr>
        <w:t>siap</w:t>
      </w:r>
      <w:r w:rsidRPr="000C4BAA">
        <w:rPr>
          <w:spacing w:val="1"/>
          <w:sz w:val="24"/>
          <w:szCs w:val="24"/>
          <w:lang w:val="id-ID"/>
        </w:rPr>
        <w:t xml:space="preserve"> </w:t>
      </w:r>
      <w:r w:rsidRPr="000C4BAA">
        <w:rPr>
          <w:sz w:val="24"/>
          <w:szCs w:val="24"/>
          <w:lang w:val="id-ID"/>
        </w:rPr>
        <w:t>pakai.</w:t>
      </w:r>
      <w:r w:rsidRPr="000C4BAA">
        <w:rPr>
          <w:spacing w:val="1"/>
          <w:sz w:val="24"/>
          <w:szCs w:val="24"/>
          <w:lang w:val="id-ID"/>
        </w:rPr>
        <w:t xml:space="preserve"> </w:t>
      </w:r>
      <w:r w:rsidRPr="000C4BAA">
        <w:rPr>
          <w:sz w:val="24"/>
          <w:szCs w:val="24"/>
          <w:lang w:val="id-ID"/>
        </w:rPr>
        <w:t>Dengan demikian,</w:t>
      </w:r>
      <w:r w:rsidRPr="000C4BAA">
        <w:rPr>
          <w:spacing w:val="1"/>
          <w:sz w:val="24"/>
          <w:szCs w:val="24"/>
          <w:lang w:val="id-ID"/>
        </w:rPr>
        <w:t xml:space="preserve"> </w:t>
      </w:r>
      <w:r w:rsidRPr="000C4BAA">
        <w:rPr>
          <w:sz w:val="24"/>
          <w:szCs w:val="24"/>
          <w:lang w:val="id-ID"/>
        </w:rPr>
        <w:t>integrasi</w:t>
      </w:r>
      <w:r w:rsidRPr="000C4BAA">
        <w:rPr>
          <w:spacing w:val="1"/>
          <w:sz w:val="24"/>
          <w:szCs w:val="24"/>
          <w:lang w:val="id-ID"/>
        </w:rPr>
        <w:t xml:space="preserve"> </w:t>
      </w:r>
      <w:r w:rsidRPr="000C4BAA">
        <w:rPr>
          <w:sz w:val="24"/>
          <w:szCs w:val="24"/>
          <w:lang w:val="id-ID"/>
        </w:rPr>
        <w:t>ketiga</w:t>
      </w:r>
      <w:r w:rsidRPr="000C4BAA">
        <w:rPr>
          <w:spacing w:val="1"/>
          <w:sz w:val="24"/>
          <w:szCs w:val="24"/>
          <w:lang w:val="id-ID"/>
        </w:rPr>
        <w:t xml:space="preserve"> </w:t>
      </w:r>
      <w:r w:rsidRPr="000C4BAA">
        <w:rPr>
          <w:sz w:val="24"/>
          <w:szCs w:val="24"/>
          <w:lang w:val="id-ID"/>
        </w:rPr>
        <w:t>platform</w:t>
      </w:r>
      <w:r w:rsidRPr="000C4BAA">
        <w:rPr>
          <w:spacing w:val="1"/>
          <w:sz w:val="24"/>
          <w:szCs w:val="24"/>
          <w:lang w:val="id-ID"/>
        </w:rPr>
        <w:t xml:space="preserve"> </w:t>
      </w:r>
      <w:r w:rsidRPr="000C4BAA">
        <w:rPr>
          <w:sz w:val="24"/>
          <w:szCs w:val="24"/>
          <w:lang w:val="id-ID"/>
        </w:rPr>
        <w:t>ini</w:t>
      </w:r>
      <w:r w:rsidRPr="000C4BAA">
        <w:rPr>
          <w:spacing w:val="1"/>
          <w:sz w:val="24"/>
          <w:szCs w:val="24"/>
          <w:lang w:val="id-ID"/>
        </w:rPr>
        <w:t xml:space="preserve"> </w:t>
      </w:r>
      <w:r w:rsidRPr="000C4BAA">
        <w:rPr>
          <w:sz w:val="24"/>
          <w:szCs w:val="24"/>
          <w:lang w:val="id-ID"/>
        </w:rPr>
        <w:t>memberikan fondasi</w:t>
      </w:r>
      <w:r w:rsidRPr="000C4BAA">
        <w:rPr>
          <w:spacing w:val="1"/>
          <w:sz w:val="24"/>
          <w:szCs w:val="24"/>
          <w:lang w:val="id-ID"/>
        </w:rPr>
        <w:t xml:space="preserve"> </w:t>
      </w:r>
      <w:r w:rsidRPr="000C4BAA">
        <w:rPr>
          <w:sz w:val="24"/>
          <w:szCs w:val="24"/>
          <w:lang w:val="id-ID"/>
        </w:rPr>
        <w:t>yang</w:t>
      </w:r>
      <w:r w:rsidRPr="000C4BAA">
        <w:rPr>
          <w:spacing w:val="1"/>
          <w:sz w:val="24"/>
          <w:szCs w:val="24"/>
          <w:lang w:val="id-ID"/>
        </w:rPr>
        <w:t xml:space="preserve"> </w:t>
      </w:r>
      <w:r w:rsidRPr="000C4BAA">
        <w:rPr>
          <w:sz w:val="24"/>
          <w:szCs w:val="24"/>
          <w:lang w:val="id-ID"/>
        </w:rPr>
        <w:t>kokoh</w:t>
      </w:r>
      <w:r w:rsidRPr="000C4BAA">
        <w:rPr>
          <w:spacing w:val="2"/>
          <w:sz w:val="24"/>
          <w:szCs w:val="24"/>
          <w:lang w:val="id-ID"/>
        </w:rPr>
        <w:t xml:space="preserve"> </w:t>
      </w:r>
      <w:r w:rsidRPr="000C4BAA">
        <w:rPr>
          <w:sz w:val="24"/>
          <w:szCs w:val="24"/>
          <w:lang w:val="id-ID"/>
        </w:rPr>
        <w:t>untuk pengembangan aplikasi</w:t>
      </w:r>
      <w:r w:rsidRPr="000C4BAA">
        <w:rPr>
          <w:spacing w:val="1"/>
          <w:sz w:val="24"/>
          <w:szCs w:val="24"/>
          <w:lang w:val="id-ID"/>
        </w:rPr>
        <w:t xml:space="preserve"> </w:t>
      </w:r>
      <w:r w:rsidRPr="000C4BAA">
        <w:rPr>
          <w:sz w:val="24"/>
          <w:szCs w:val="24"/>
          <w:lang w:val="id-ID"/>
        </w:rPr>
        <w:t>manajemen kelas</w:t>
      </w:r>
      <w:r w:rsidRPr="000C4BAA">
        <w:rPr>
          <w:spacing w:val="1"/>
          <w:sz w:val="24"/>
          <w:szCs w:val="24"/>
          <w:lang w:val="id-ID"/>
        </w:rPr>
        <w:t xml:space="preserve"> </w:t>
      </w:r>
      <w:r w:rsidRPr="000C4BAA">
        <w:rPr>
          <w:sz w:val="24"/>
          <w:szCs w:val="24"/>
          <w:lang w:val="id-ID"/>
        </w:rPr>
        <w:t>yang</w:t>
      </w:r>
      <w:r w:rsidRPr="000C4BAA">
        <w:rPr>
          <w:spacing w:val="1"/>
          <w:sz w:val="24"/>
          <w:szCs w:val="24"/>
          <w:lang w:val="id-ID"/>
        </w:rPr>
        <w:t xml:space="preserve"> </w:t>
      </w:r>
      <w:r w:rsidRPr="000C4BAA">
        <w:rPr>
          <w:sz w:val="24"/>
          <w:szCs w:val="24"/>
          <w:lang w:val="id-ID"/>
        </w:rPr>
        <w:t>dapat</w:t>
      </w:r>
      <w:r w:rsidRPr="000C4BAA">
        <w:rPr>
          <w:spacing w:val="1"/>
          <w:sz w:val="24"/>
          <w:szCs w:val="24"/>
          <w:lang w:val="id-ID"/>
        </w:rPr>
        <w:t xml:space="preserve"> </w:t>
      </w:r>
      <w:r w:rsidRPr="000C4BAA">
        <w:rPr>
          <w:sz w:val="24"/>
          <w:szCs w:val="24"/>
          <w:lang w:val="id-ID"/>
        </w:rPr>
        <w:t>diandalkan dan</w:t>
      </w:r>
      <w:r w:rsidRPr="000C4BAA">
        <w:rPr>
          <w:spacing w:val="1"/>
          <w:sz w:val="24"/>
          <w:szCs w:val="24"/>
          <w:lang w:val="id-ID"/>
        </w:rPr>
        <w:t xml:space="preserve"> </w:t>
      </w:r>
      <w:r w:rsidRPr="000C4BAA">
        <w:rPr>
          <w:sz w:val="24"/>
          <w:szCs w:val="24"/>
          <w:lang w:val="id-ID"/>
        </w:rPr>
        <w:t>mudah dikembangkan,</w:t>
      </w:r>
      <w:r w:rsidRPr="000C4BAA">
        <w:rPr>
          <w:spacing w:val="-1"/>
          <w:sz w:val="24"/>
          <w:szCs w:val="24"/>
          <w:lang w:val="id-ID"/>
        </w:rPr>
        <w:t xml:space="preserve"> </w:t>
      </w:r>
      <w:r w:rsidRPr="000C4BAA">
        <w:rPr>
          <w:sz w:val="24"/>
          <w:szCs w:val="24"/>
          <w:lang w:val="id-ID"/>
        </w:rPr>
        <w:t>ada 2 fitur utama</w:t>
      </w:r>
      <w:r w:rsidRPr="000C4BAA">
        <w:rPr>
          <w:spacing w:val="-1"/>
          <w:sz w:val="24"/>
          <w:szCs w:val="24"/>
          <w:lang w:val="id-ID"/>
        </w:rPr>
        <w:t xml:space="preserve"> </w:t>
      </w:r>
      <w:r w:rsidRPr="000C4BAA">
        <w:rPr>
          <w:sz w:val="24"/>
          <w:szCs w:val="24"/>
          <w:lang w:val="id-ID"/>
        </w:rPr>
        <w:t>pada aplikasi</w:t>
      </w:r>
      <w:r w:rsidRPr="000C4BAA">
        <w:rPr>
          <w:spacing w:val="-1"/>
          <w:sz w:val="24"/>
          <w:szCs w:val="24"/>
          <w:lang w:val="id-ID"/>
        </w:rPr>
        <w:t xml:space="preserve"> </w:t>
      </w:r>
      <w:r w:rsidRPr="000C4BAA">
        <w:rPr>
          <w:sz w:val="24"/>
          <w:szCs w:val="24"/>
          <w:lang w:val="id-ID"/>
        </w:rPr>
        <w:t>ini.</w:t>
      </w:r>
    </w:p>
    <w:p w14:paraId="5B5E286D" w14:textId="33CCC3BB" w:rsidR="00090E7B" w:rsidRPr="00935902" w:rsidRDefault="00507C37" w:rsidP="00935902">
      <w:pPr>
        <w:pStyle w:val="ListParagraph"/>
        <w:numPr>
          <w:ilvl w:val="0"/>
          <w:numId w:val="22"/>
        </w:numPr>
        <w:spacing w:line="360" w:lineRule="auto"/>
        <w:rPr>
          <w:sz w:val="24"/>
          <w:szCs w:val="24"/>
          <w:lang w:val="id-ID"/>
        </w:rPr>
      </w:pPr>
      <w:r w:rsidRPr="00935902">
        <w:rPr>
          <w:b/>
          <w:sz w:val="24"/>
          <w:szCs w:val="24"/>
          <w:lang w:val="id-ID"/>
        </w:rPr>
        <w:t>Absensi Siswa Digital</w:t>
      </w:r>
    </w:p>
    <w:p w14:paraId="4963CEE2" w14:textId="6B1E50E9" w:rsidR="00991EEB" w:rsidRPr="00935902" w:rsidRDefault="00507C37" w:rsidP="00935902">
      <w:pPr>
        <w:pStyle w:val="ListParagraph"/>
        <w:spacing w:line="360" w:lineRule="auto"/>
        <w:ind w:left="927" w:firstLine="567"/>
        <w:jc w:val="both"/>
        <w:rPr>
          <w:sz w:val="24"/>
          <w:szCs w:val="24"/>
          <w:lang w:val="id-ID"/>
        </w:rPr>
      </w:pPr>
      <w:r w:rsidRPr="00090E7B">
        <w:rPr>
          <w:sz w:val="24"/>
          <w:szCs w:val="24"/>
          <w:lang w:val="id-ID"/>
        </w:rPr>
        <w:t>Memungkinkan</w:t>
      </w:r>
      <w:r w:rsidRPr="00090E7B">
        <w:rPr>
          <w:spacing w:val="-1"/>
          <w:sz w:val="24"/>
          <w:szCs w:val="24"/>
          <w:lang w:val="id-ID"/>
        </w:rPr>
        <w:t xml:space="preserve"> </w:t>
      </w:r>
      <w:r w:rsidRPr="00090E7B">
        <w:rPr>
          <w:sz w:val="24"/>
          <w:szCs w:val="24"/>
          <w:lang w:val="id-ID"/>
        </w:rPr>
        <w:t>guru mencatat</w:t>
      </w:r>
      <w:r w:rsidRPr="00090E7B">
        <w:rPr>
          <w:spacing w:val="-1"/>
          <w:sz w:val="24"/>
          <w:szCs w:val="24"/>
          <w:lang w:val="id-ID"/>
        </w:rPr>
        <w:t xml:space="preserve"> </w:t>
      </w:r>
      <w:r w:rsidRPr="00090E7B">
        <w:rPr>
          <w:sz w:val="24"/>
          <w:szCs w:val="24"/>
          <w:lang w:val="id-ID"/>
        </w:rPr>
        <w:t>kehadiran</w:t>
      </w:r>
      <w:r w:rsidRPr="00090E7B">
        <w:rPr>
          <w:spacing w:val="-1"/>
          <w:sz w:val="24"/>
          <w:szCs w:val="24"/>
          <w:lang w:val="id-ID"/>
        </w:rPr>
        <w:t xml:space="preserve"> </w:t>
      </w:r>
      <w:r w:rsidRPr="00090E7B">
        <w:rPr>
          <w:sz w:val="24"/>
          <w:szCs w:val="24"/>
          <w:lang w:val="id-ID"/>
        </w:rPr>
        <w:t>siswa secara</w:t>
      </w:r>
      <w:r w:rsidRPr="00090E7B">
        <w:rPr>
          <w:spacing w:val="-1"/>
          <w:sz w:val="24"/>
          <w:szCs w:val="24"/>
          <w:lang w:val="id-ID"/>
        </w:rPr>
        <w:t xml:space="preserve"> </w:t>
      </w:r>
      <w:r w:rsidRPr="00090E7B">
        <w:rPr>
          <w:sz w:val="24"/>
          <w:szCs w:val="24"/>
          <w:lang w:val="id-ID"/>
        </w:rPr>
        <w:t>cepat</w:t>
      </w:r>
      <w:r w:rsidRPr="00090E7B">
        <w:rPr>
          <w:spacing w:val="-1"/>
          <w:sz w:val="24"/>
          <w:szCs w:val="24"/>
          <w:lang w:val="id-ID"/>
        </w:rPr>
        <w:t xml:space="preserve"> </w:t>
      </w:r>
      <w:r w:rsidRPr="00090E7B">
        <w:rPr>
          <w:sz w:val="24"/>
          <w:szCs w:val="24"/>
          <w:lang w:val="id-ID"/>
        </w:rPr>
        <w:t>dan akurat,</w:t>
      </w:r>
      <w:r w:rsidRPr="00090E7B">
        <w:rPr>
          <w:spacing w:val="-1"/>
          <w:sz w:val="24"/>
          <w:szCs w:val="24"/>
          <w:lang w:val="id-ID"/>
        </w:rPr>
        <w:t xml:space="preserve"> </w:t>
      </w:r>
      <w:r w:rsidRPr="00090E7B">
        <w:rPr>
          <w:sz w:val="24"/>
          <w:szCs w:val="24"/>
          <w:lang w:val="id-ID"/>
        </w:rPr>
        <w:t>Data absensi</w:t>
      </w:r>
      <w:r w:rsidRPr="00090E7B">
        <w:rPr>
          <w:spacing w:val="-1"/>
          <w:sz w:val="24"/>
          <w:szCs w:val="24"/>
          <w:lang w:val="id-ID"/>
        </w:rPr>
        <w:t xml:space="preserve"> </w:t>
      </w:r>
      <w:r w:rsidRPr="00090E7B">
        <w:rPr>
          <w:sz w:val="24"/>
          <w:szCs w:val="24"/>
          <w:lang w:val="id-ID"/>
        </w:rPr>
        <w:t>tersimpan</w:t>
      </w:r>
      <w:r w:rsidRPr="00090E7B">
        <w:rPr>
          <w:spacing w:val="-1"/>
          <w:sz w:val="24"/>
          <w:szCs w:val="24"/>
          <w:lang w:val="id-ID"/>
        </w:rPr>
        <w:t xml:space="preserve"> </w:t>
      </w:r>
      <w:r w:rsidRPr="00090E7B">
        <w:rPr>
          <w:sz w:val="24"/>
          <w:szCs w:val="24"/>
          <w:lang w:val="id-ID"/>
        </w:rPr>
        <w:t>secara</w:t>
      </w:r>
      <w:r w:rsidRPr="00090E7B">
        <w:rPr>
          <w:spacing w:val="-1"/>
          <w:sz w:val="24"/>
          <w:szCs w:val="24"/>
          <w:lang w:val="id-ID"/>
        </w:rPr>
        <w:t xml:space="preserve"> </w:t>
      </w:r>
      <w:r w:rsidRPr="00090E7B">
        <w:rPr>
          <w:sz w:val="24"/>
          <w:szCs w:val="24"/>
          <w:lang w:val="id-ID"/>
        </w:rPr>
        <w:t>otomatis</w:t>
      </w:r>
      <w:r w:rsidRPr="00090E7B">
        <w:rPr>
          <w:spacing w:val="-1"/>
          <w:sz w:val="24"/>
          <w:szCs w:val="24"/>
          <w:lang w:val="id-ID"/>
        </w:rPr>
        <w:t xml:space="preserve"> </w:t>
      </w:r>
      <w:r w:rsidRPr="00090E7B">
        <w:rPr>
          <w:sz w:val="24"/>
          <w:szCs w:val="24"/>
          <w:lang w:val="id-ID"/>
        </w:rPr>
        <w:t>dan dapat</w:t>
      </w:r>
      <w:r w:rsidRPr="00090E7B">
        <w:rPr>
          <w:spacing w:val="-1"/>
          <w:sz w:val="24"/>
          <w:szCs w:val="24"/>
          <w:lang w:val="id-ID"/>
        </w:rPr>
        <w:t xml:space="preserve"> </w:t>
      </w:r>
      <w:r w:rsidRPr="00090E7B">
        <w:rPr>
          <w:sz w:val="24"/>
          <w:szCs w:val="24"/>
          <w:lang w:val="id-ID"/>
        </w:rPr>
        <w:t>diakses</w:t>
      </w:r>
      <w:r w:rsidRPr="00090E7B">
        <w:rPr>
          <w:spacing w:val="-1"/>
          <w:sz w:val="24"/>
          <w:szCs w:val="24"/>
          <w:lang w:val="id-ID"/>
        </w:rPr>
        <w:t xml:space="preserve"> </w:t>
      </w:r>
      <w:r w:rsidRPr="00090E7B">
        <w:rPr>
          <w:sz w:val="24"/>
          <w:szCs w:val="24"/>
          <w:lang w:val="id-ID"/>
        </w:rPr>
        <w:t>kapan saja</w:t>
      </w:r>
      <w:r w:rsidRPr="00090E7B">
        <w:rPr>
          <w:spacing w:val="-1"/>
          <w:sz w:val="24"/>
          <w:szCs w:val="24"/>
          <w:lang w:val="id-ID"/>
        </w:rPr>
        <w:t xml:space="preserve"> </w:t>
      </w:r>
      <w:r w:rsidRPr="00090E7B">
        <w:rPr>
          <w:sz w:val="24"/>
          <w:szCs w:val="24"/>
          <w:lang w:val="id-ID"/>
        </w:rPr>
        <w:t>dan Meminimalkan kesalahan</w:t>
      </w:r>
      <w:r w:rsidRPr="00090E7B">
        <w:rPr>
          <w:spacing w:val="-1"/>
          <w:sz w:val="24"/>
          <w:szCs w:val="24"/>
          <w:lang w:val="id-ID"/>
        </w:rPr>
        <w:t xml:space="preserve"> </w:t>
      </w:r>
      <w:r w:rsidRPr="00090E7B">
        <w:rPr>
          <w:sz w:val="24"/>
          <w:szCs w:val="24"/>
          <w:lang w:val="id-ID"/>
        </w:rPr>
        <w:t>pencatatan</w:t>
      </w:r>
      <w:r w:rsidRPr="00090E7B">
        <w:rPr>
          <w:spacing w:val="-1"/>
          <w:sz w:val="24"/>
          <w:szCs w:val="24"/>
          <w:lang w:val="id-ID"/>
        </w:rPr>
        <w:t xml:space="preserve"> </w:t>
      </w:r>
      <w:r w:rsidRPr="00090E7B">
        <w:rPr>
          <w:sz w:val="24"/>
          <w:szCs w:val="24"/>
          <w:lang w:val="id-ID"/>
        </w:rPr>
        <w:t>dan memudahkan</w:t>
      </w:r>
      <w:r w:rsidRPr="00090E7B">
        <w:rPr>
          <w:spacing w:val="-1"/>
          <w:sz w:val="24"/>
          <w:szCs w:val="24"/>
          <w:lang w:val="id-ID"/>
        </w:rPr>
        <w:t xml:space="preserve"> </w:t>
      </w:r>
      <w:r w:rsidRPr="00090E7B">
        <w:rPr>
          <w:sz w:val="24"/>
          <w:szCs w:val="24"/>
          <w:lang w:val="id-ID"/>
        </w:rPr>
        <w:t>pelacakan</w:t>
      </w:r>
      <w:r w:rsidRPr="00090E7B">
        <w:rPr>
          <w:spacing w:val="-1"/>
          <w:sz w:val="24"/>
          <w:szCs w:val="24"/>
          <w:lang w:val="id-ID"/>
        </w:rPr>
        <w:t xml:space="preserve"> </w:t>
      </w:r>
      <w:r w:rsidRPr="00090E7B">
        <w:rPr>
          <w:sz w:val="24"/>
          <w:szCs w:val="24"/>
          <w:lang w:val="id-ID"/>
        </w:rPr>
        <w:t>kehadiran</w:t>
      </w:r>
      <w:r w:rsidRPr="00090E7B">
        <w:rPr>
          <w:spacing w:val="-1"/>
          <w:sz w:val="24"/>
          <w:szCs w:val="24"/>
          <w:lang w:val="id-ID"/>
        </w:rPr>
        <w:t xml:space="preserve"> </w:t>
      </w:r>
      <w:r w:rsidRPr="00090E7B">
        <w:rPr>
          <w:sz w:val="24"/>
          <w:szCs w:val="24"/>
          <w:lang w:val="id-ID"/>
        </w:rPr>
        <w:t>siswa.</w:t>
      </w:r>
    </w:p>
    <w:p w14:paraId="048B60D7" w14:textId="70B5DC0C" w:rsidR="009C55EF" w:rsidRPr="00935902" w:rsidRDefault="00507C37" w:rsidP="00935902">
      <w:pPr>
        <w:pStyle w:val="ListParagraph"/>
        <w:numPr>
          <w:ilvl w:val="0"/>
          <w:numId w:val="22"/>
        </w:numPr>
        <w:spacing w:line="360" w:lineRule="auto"/>
        <w:jc w:val="both"/>
        <w:rPr>
          <w:sz w:val="24"/>
          <w:szCs w:val="24"/>
          <w:lang w:val="id-ID"/>
        </w:rPr>
      </w:pPr>
      <w:r w:rsidRPr="00935902">
        <w:rPr>
          <w:b/>
          <w:sz w:val="24"/>
          <w:szCs w:val="24"/>
          <w:lang w:val="id-ID"/>
        </w:rPr>
        <w:t>Pengelolaan</w:t>
      </w:r>
      <w:r w:rsidRPr="00935902">
        <w:rPr>
          <w:b/>
          <w:spacing w:val="-1"/>
          <w:sz w:val="24"/>
          <w:szCs w:val="24"/>
          <w:lang w:val="id-ID"/>
        </w:rPr>
        <w:t xml:space="preserve"> </w:t>
      </w:r>
      <w:r w:rsidRPr="00935902">
        <w:rPr>
          <w:b/>
          <w:sz w:val="24"/>
          <w:szCs w:val="24"/>
          <w:lang w:val="id-ID"/>
        </w:rPr>
        <w:t>Uang Kas Kelas</w:t>
      </w:r>
    </w:p>
    <w:p w14:paraId="55A9EA4D" w14:textId="77777777" w:rsidR="00CA4C7E" w:rsidRDefault="00507C37" w:rsidP="00CA4C7E">
      <w:pPr>
        <w:pStyle w:val="ListParagraph"/>
        <w:spacing w:line="360" w:lineRule="auto"/>
        <w:ind w:left="1349" w:firstLine="567"/>
        <w:jc w:val="both"/>
        <w:rPr>
          <w:sz w:val="24"/>
          <w:szCs w:val="24"/>
          <w:lang w:val="id-ID"/>
        </w:rPr>
      </w:pPr>
      <w:r w:rsidRPr="000C4BAA">
        <w:rPr>
          <w:sz w:val="24"/>
          <w:szCs w:val="24"/>
          <w:lang w:val="id-ID"/>
        </w:rPr>
        <w:t>Memfasilitasi</w:t>
      </w:r>
      <w:r w:rsidRPr="000C4BAA">
        <w:rPr>
          <w:spacing w:val="-2"/>
          <w:sz w:val="24"/>
          <w:szCs w:val="24"/>
          <w:lang w:val="id-ID"/>
        </w:rPr>
        <w:t xml:space="preserve"> </w:t>
      </w:r>
      <w:r w:rsidRPr="000C4BAA">
        <w:rPr>
          <w:sz w:val="24"/>
          <w:szCs w:val="24"/>
          <w:lang w:val="id-ID"/>
        </w:rPr>
        <w:t>pencatatan</w:t>
      </w:r>
      <w:r w:rsidRPr="000C4BAA">
        <w:rPr>
          <w:spacing w:val="-1"/>
          <w:sz w:val="24"/>
          <w:szCs w:val="24"/>
          <w:lang w:val="id-ID"/>
        </w:rPr>
        <w:t xml:space="preserve"> </w:t>
      </w:r>
      <w:r w:rsidRPr="000C4BAA">
        <w:rPr>
          <w:sz w:val="24"/>
          <w:szCs w:val="24"/>
          <w:lang w:val="id-ID"/>
        </w:rPr>
        <w:t>pemasukan</w:t>
      </w:r>
      <w:r w:rsidRPr="000C4BAA">
        <w:rPr>
          <w:spacing w:val="-1"/>
          <w:sz w:val="24"/>
          <w:szCs w:val="24"/>
          <w:lang w:val="id-ID"/>
        </w:rPr>
        <w:t xml:space="preserve"> </w:t>
      </w:r>
      <w:r w:rsidRPr="000C4BAA">
        <w:rPr>
          <w:sz w:val="24"/>
          <w:szCs w:val="24"/>
          <w:lang w:val="id-ID"/>
        </w:rPr>
        <w:t>dan pengeluaran</w:t>
      </w:r>
      <w:r w:rsidRPr="000C4BAA">
        <w:rPr>
          <w:spacing w:val="-1"/>
          <w:sz w:val="24"/>
          <w:szCs w:val="24"/>
          <w:lang w:val="id-ID"/>
        </w:rPr>
        <w:t xml:space="preserve"> </w:t>
      </w:r>
      <w:r w:rsidRPr="000C4BAA">
        <w:rPr>
          <w:sz w:val="24"/>
          <w:szCs w:val="24"/>
          <w:lang w:val="id-ID"/>
        </w:rPr>
        <w:t>uang kas kelas</w:t>
      </w:r>
      <w:r w:rsidRPr="000C4BAA">
        <w:rPr>
          <w:spacing w:val="-1"/>
          <w:sz w:val="24"/>
          <w:szCs w:val="24"/>
          <w:lang w:val="id-ID"/>
        </w:rPr>
        <w:t xml:space="preserve"> </w:t>
      </w:r>
      <w:r w:rsidRPr="000C4BAA">
        <w:rPr>
          <w:sz w:val="24"/>
          <w:szCs w:val="24"/>
          <w:lang w:val="id-ID"/>
        </w:rPr>
        <w:t>secara digital,</w:t>
      </w:r>
      <w:r w:rsidRPr="000C4BAA">
        <w:rPr>
          <w:spacing w:val="-1"/>
          <w:sz w:val="24"/>
          <w:szCs w:val="24"/>
          <w:lang w:val="id-ID"/>
        </w:rPr>
        <w:t xml:space="preserve"> </w:t>
      </w:r>
      <w:r w:rsidRPr="000C4BAA">
        <w:rPr>
          <w:sz w:val="24"/>
          <w:szCs w:val="24"/>
          <w:lang w:val="id-ID"/>
        </w:rPr>
        <w:t>dan Menyediakan</w:t>
      </w:r>
      <w:r w:rsidRPr="000C4BAA">
        <w:rPr>
          <w:spacing w:val="-1"/>
          <w:sz w:val="24"/>
          <w:szCs w:val="24"/>
          <w:lang w:val="id-ID"/>
        </w:rPr>
        <w:t xml:space="preserve"> </w:t>
      </w:r>
      <w:r w:rsidRPr="000C4BAA">
        <w:rPr>
          <w:sz w:val="24"/>
          <w:szCs w:val="24"/>
          <w:lang w:val="id-ID"/>
        </w:rPr>
        <w:t>laporan</w:t>
      </w:r>
      <w:r w:rsidRPr="000C4BAA">
        <w:rPr>
          <w:spacing w:val="-1"/>
          <w:sz w:val="24"/>
          <w:szCs w:val="24"/>
          <w:lang w:val="id-ID"/>
        </w:rPr>
        <w:t xml:space="preserve"> </w:t>
      </w:r>
      <w:r w:rsidRPr="000C4BAA">
        <w:rPr>
          <w:sz w:val="24"/>
          <w:szCs w:val="24"/>
          <w:lang w:val="id-ID"/>
        </w:rPr>
        <w:t>keuangan</w:t>
      </w:r>
      <w:r w:rsidRPr="000C4BAA">
        <w:rPr>
          <w:spacing w:val="-1"/>
          <w:sz w:val="24"/>
          <w:szCs w:val="24"/>
          <w:lang w:val="id-ID"/>
        </w:rPr>
        <w:t xml:space="preserve"> </w:t>
      </w:r>
      <w:r w:rsidRPr="000C4BAA">
        <w:rPr>
          <w:sz w:val="24"/>
          <w:szCs w:val="24"/>
          <w:lang w:val="id-ID"/>
        </w:rPr>
        <w:t>yang  mudah dipahami.</w:t>
      </w:r>
    </w:p>
    <w:p w14:paraId="53127C12" w14:textId="77777777" w:rsidR="00CA4C7E" w:rsidRDefault="00CA4C7E" w:rsidP="00CA4C7E">
      <w:pPr>
        <w:pStyle w:val="ListParagraph"/>
        <w:ind w:left="1349" w:firstLine="567"/>
        <w:jc w:val="both"/>
        <w:rPr>
          <w:sz w:val="24"/>
          <w:szCs w:val="24"/>
          <w:lang w:val="id-ID"/>
        </w:rPr>
      </w:pPr>
    </w:p>
    <w:p w14:paraId="27086BCB" w14:textId="60548238" w:rsidR="009C55EF" w:rsidRPr="00935902" w:rsidRDefault="00507C37" w:rsidP="00935902">
      <w:pPr>
        <w:pStyle w:val="ListParagraph"/>
        <w:numPr>
          <w:ilvl w:val="1"/>
          <w:numId w:val="21"/>
        </w:numPr>
        <w:spacing w:line="360" w:lineRule="auto"/>
        <w:jc w:val="both"/>
        <w:rPr>
          <w:sz w:val="24"/>
          <w:szCs w:val="24"/>
          <w:lang w:val="id-ID"/>
        </w:rPr>
      </w:pPr>
      <w:r w:rsidRPr="00935902">
        <w:rPr>
          <w:b/>
          <w:sz w:val="24"/>
          <w:szCs w:val="24"/>
          <w:lang w:val="id-ID"/>
        </w:rPr>
        <w:t>Daftar Fitur</w:t>
      </w:r>
      <w:r w:rsidRPr="00935902">
        <w:rPr>
          <w:b/>
          <w:spacing w:val="-1"/>
          <w:sz w:val="24"/>
          <w:szCs w:val="24"/>
          <w:lang w:val="id-ID"/>
        </w:rPr>
        <w:t xml:space="preserve"> </w:t>
      </w:r>
      <w:r w:rsidRPr="00935902">
        <w:rPr>
          <w:b/>
          <w:sz w:val="24"/>
          <w:szCs w:val="24"/>
          <w:lang w:val="id-ID"/>
        </w:rPr>
        <w:t>Aplikasi</w:t>
      </w:r>
      <w:r w:rsidRPr="00935902">
        <w:rPr>
          <w:b/>
          <w:spacing w:val="-1"/>
          <w:sz w:val="24"/>
          <w:szCs w:val="24"/>
          <w:lang w:val="id-ID"/>
        </w:rPr>
        <w:t xml:space="preserve"> </w:t>
      </w:r>
      <w:r w:rsidRPr="00935902">
        <w:rPr>
          <w:b/>
          <w:sz w:val="24"/>
          <w:szCs w:val="24"/>
          <w:lang w:val="id-ID"/>
        </w:rPr>
        <w:t>Manajemen</w:t>
      </w:r>
      <w:r w:rsidRPr="00935902">
        <w:rPr>
          <w:b/>
          <w:spacing w:val="-1"/>
          <w:sz w:val="24"/>
          <w:szCs w:val="24"/>
          <w:lang w:val="id-ID"/>
        </w:rPr>
        <w:t xml:space="preserve"> </w:t>
      </w:r>
      <w:r w:rsidRPr="00935902">
        <w:rPr>
          <w:b/>
          <w:sz w:val="24"/>
          <w:szCs w:val="24"/>
          <w:lang w:val="id-ID"/>
        </w:rPr>
        <w:t>Kelas</w:t>
      </w:r>
    </w:p>
    <w:tbl>
      <w:tblPr>
        <w:tblStyle w:val="TableGrid"/>
        <w:tblW w:w="0" w:type="auto"/>
        <w:tblInd w:w="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1"/>
        <w:gridCol w:w="3018"/>
      </w:tblGrid>
      <w:tr w:rsidR="00940573" w14:paraId="3F3F0446" w14:textId="77777777" w:rsidTr="001D5A67">
        <w:tc>
          <w:tcPr>
            <w:tcW w:w="0" w:type="auto"/>
          </w:tcPr>
          <w:p w14:paraId="3FEADB2A" w14:textId="1D09365C" w:rsidR="00940573" w:rsidRPr="00935902" w:rsidRDefault="0078762D" w:rsidP="00935902">
            <w:pPr>
              <w:pStyle w:val="ListParagraph"/>
              <w:numPr>
                <w:ilvl w:val="0"/>
                <w:numId w:val="23"/>
              </w:numPr>
              <w:spacing w:line="360" w:lineRule="auto"/>
              <w:rPr>
                <w:bCs/>
                <w:sz w:val="24"/>
                <w:szCs w:val="24"/>
                <w:lang w:val="id-ID"/>
              </w:rPr>
            </w:pPr>
            <w:r w:rsidRPr="00935902">
              <w:rPr>
                <w:bCs/>
                <w:sz w:val="24"/>
                <w:szCs w:val="24"/>
                <w:lang w:val="id-ID"/>
              </w:rPr>
              <w:t>L</w:t>
            </w:r>
            <w:r w:rsidR="00940573" w:rsidRPr="00935902">
              <w:rPr>
                <w:bCs/>
                <w:sz w:val="24"/>
                <w:szCs w:val="24"/>
                <w:lang w:val="id-ID"/>
              </w:rPr>
              <w:t>ogin</w:t>
            </w:r>
            <w:r w:rsidRPr="00935902">
              <w:rPr>
                <w:bCs/>
                <w:sz w:val="24"/>
                <w:szCs w:val="24"/>
                <w:lang w:val="id-ID"/>
              </w:rPr>
              <w:t xml:space="preserve"> </w:t>
            </w:r>
          </w:p>
        </w:tc>
        <w:tc>
          <w:tcPr>
            <w:tcW w:w="0" w:type="auto"/>
          </w:tcPr>
          <w:p w14:paraId="2FE6AB1B" w14:textId="23DC427D" w:rsidR="00940573" w:rsidRDefault="0078762D" w:rsidP="00935902">
            <w:pPr>
              <w:pStyle w:val="ListParagraph"/>
              <w:numPr>
                <w:ilvl w:val="0"/>
                <w:numId w:val="23"/>
              </w:numPr>
              <w:spacing w:line="360" w:lineRule="auto"/>
              <w:rPr>
                <w:bCs/>
                <w:sz w:val="24"/>
                <w:szCs w:val="24"/>
                <w:lang w:val="id-ID"/>
              </w:rPr>
            </w:pPr>
            <w:r>
              <w:rPr>
                <w:bCs/>
                <w:sz w:val="24"/>
                <w:szCs w:val="24"/>
                <w:lang w:val="id-ID"/>
              </w:rPr>
              <w:t>Tambah Data Siswa</w:t>
            </w:r>
          </w:p>
        </w:tc>
      </w:tr>
      <w:tr w:rsidR="00940573" w14:paraId="5A5E71D4" w14:textId="77777777" w:rsidTr="001D5A67">
        <w:tc>
          <w:tcPr>
            <w:tcW w:w="0" w:type="auto"/>
          </w:tcPr>
          <w:p w14:paraId="6F93C69F" w14:textId="7DE6C8D3" w:rsidR="00940573" w:rsidRDefault="0078762D" w:rsidP="00935902">
            <w:pPr>
              <w:pStyle w:val="ListParagraph"/>
              <w:numPr>
                <w:ilvl w:val="0"/>
                <w:numId w:val="23"/>
              </w:numPr>
              <w:spacing w:line="360" w:lineRule="auto"/>
              <w:rPr>
                <w:bCs/>
                <w:sz w:val="24"/>
                <w:szCs w:val="24"/>
                <w:lang w:val="id-ID"/>
              </w:rPr>
            </w:pPr>
            <w:r>
              <w:rPr>
                <w:bCs/>
                <w:sz w:val="24"/>
                <w:szCs w:val="24"/>
                <w:lang w:val="id-ID"/>
              </w:rPr>
              <w:t>Edit Data Siswa</w:t>
            </w:r>
          </w:p>
        </w:tc>
        <w:tc>
          <w:tcPr>
            <w:tcW w:w="0" w:type="auto"/>
          </w:tcPr>
          <w:p w14:paraId="1337AFC2" w14:textId="53CE2553" w:rsidR="00940573" w:rsidRDefault="0078762D" w:rsidP="00935902">
            <w:pPr>
              <w:pStyle w:val="ListParagraph"/>
              <w:numPr>
                <w:ilvl w:val="0"/>
                <w:numId w:val="23"/>
              </w:numPr>
              <w:spacing w:line="360" w:lineRule="auto"/>
              <w:rPr>
                <w:bCs/>
                <w:sz w:val="24"/>
                <w:szCs w:val="24"/>
                <w:lang w:val="id-ID"/>
              </w:rPr>
            </w:pPr>
            <w:r>
              <w:rPr>
                <w:bCs/>
                <w:sz w:val="24"/>
                <w:szCs w:val="24"/>
                <w:lang w:val="id-ID"/>
              </w:rPr>
              <w:t>Hapus Data Siswa</w:t>
            </w:r>
          </w:p>
        </w:tc>
      </w:tr>
      <w:tr w:rsidR="00940573" w14:paraId="57979BC2" w14:textId="77777777" w:rsidTr="001D5A67">
        <w:tc>
          <w:tcPr>
            <w:tcW w:w="0" w:type="auto"/>
          </w:tcPr>
          <w:p w14:paraId="7441AF60" w14:textId="5927FE34" w:rsidR="00940573" w:rsidRDefault="00397614" w:rsidP="00935902">
            <w:pPr>
              <w:pStyle w:val="ListParagraph"/>
              <w:numPr>
                <w:ilvl w:val="0"/>
                <w:numId w:val="23"/>
              </w:numPr>
              <w:spacing w:line="360" w:lineRule="auto"/>
              <w:rPr>
                <w:bCs/>
                <w:sz w:val="24"/>
                <w:szCs w:val="24"/>
                <w:lang w:val="id-ID"/>
              </w:rPr>
            </w:pPr>
            <w:r>
              <w:rPr>
                <w:bCs/>
                <w:sz w:val="24"/>
                <w:szCs w:val="24"/>
                <w:lang w:val="id-ID"/>
              </w:rPr>
              <w:t>Absensi dengan hanya klik tombol</w:t>
            </w:r>
          </w:p>
        </w:tc>
        <w:tc>
          <w:tcPr>
            <w:tcW w:w="0" w:type="auto"/>
          </w:tcPr>
          <w:p w14:paraId="16F1DC28" w14:textId="1E2C2F74" w:rsidR="00940573" w:rsidRDefault="00397614" w:rsidP="00935902">
            <w:pPr>
              <w:pStyle w:val="ListParagraph"/>
              <w:numPr>
                <w:ilvl w:val="0"/>
                <w:numId w:val="23"/>
              </w:numPr>
              <w:spacing w:line="360" w:lineRule="auto"/>
              <w:rPr>
                <w:bCs/>
                <w:sz w:val="24"/>
                <w:szCs w:val="24"/>
                <w:lang w:val="id-ID"/>
              </w:rPr>
            </w:pPr>
            <w:r>
              <w:rPr>
                <w:bCs/>
                <w:sz w:val="24"/>
                <w:szCs w:val="24"/>
                <w:lang w:val="id-ID"/>
              </w:rPr>
              <w:t>Absensi siswa manual</w:t>
            </w:r>
          </w:p>
        </w:tc>
      </w:tr>
      <w:tr w:rsidR="00940573" w14:paraId="70497BA1" w14:textId="77777777" w:rsidTr="001D5A67">
        <w:tc>
          <w:tcPr>
            <w:tcW w:w="0" w:type="auto"/>
          </w:tcPr>
          <w:p w14:paraId="6E3F4847" w14:textId="2429E863" w:rsidR="00940573" w:rsidRDefault="007366B8" w:rsidP="00935902">
            <w:pPr>
              <w:pStyle w:val="ListParagraph"/>
              <w:numPr>
                <w:ilvl w:val="0"/>
                <w:numId w:val="23"/>
              </w:numPr>
              <w:spacing w:line="360" w:lineRule="auto"/>
              <w:rPr>
                <w:bCs/>
                <w:sz w:val="24"/>
                <w:szCs w:val="24"/>
                <w:lang w:val="id-ID"/>
              </w:rPr>
            </w:pPr>
            <w:r>
              <w:rPr>
                <w:bCs/>
                <w:sz w:val="24"/>
                <w:szCs w:val="24"/>
                <w:lang w:val="id-ID"/>
              </w:rPr>
              <w:t>Edit data absensi</w:t>
            </w:r>
          </w:p>
        </w:tc>
        <w:tc>
          <w:tcPr>
            <w:tcW w:w="0" w:type="auto"/>
          </w:tcPr>
          <w:p w14:paraId="0CC4ADBA" w14:textId="2D8FCBC8" w:rsidR="00940573" w:rsidRDefault="007366B8" w:rsidP="00935902">
            <w:pPr>
              <w:pStyle w:val="ListParagraph"/>
              <w:numPr>
                <w:ilvl w:val="0"/>
                <w:numId w:val="23"/>
              </w:numPr>
              <w:spacing w:line="360" w:lineRule="auto"/>
              <w:rPr>
                <w:bCs/>
                <w:sz w:val="24"/>
                <w:szCs w:val="24"/>
                <w:lang w:val="id-ID"/>
              </w:rPr>
            </w:pPr>
            <w:r>
              <w:rPr>
                <w:bCs/>
                <w:sz w:val="24"/>
                <w:szCs w:val="24"/>
                <w:lang w:val="id-ID"/>
              </w:rPr>
              <w:t>Hapus data absensi</w:t>
            </w:r>
          </w:p>
        </w:tc>
      </w:tr>
      <w:tr w:rsidR="00940573" w14:paraId="2FF0A1C1" w14:textId="77777777" w:rsidTr="001D5A67">
        <w:tc>
          <w:tcPr>
            <w:tcW w:w="0" w:type="auto"/>
          </w:tcPr>
          <w:p w14:paraId="4E18BF22" w14:textId="6336EAAB" w:rsidR="00940573" w:rsidRDefault="005D3AB9" w:rsidP="00935902">
            <w:pPr>
              <w:pStyle w:val="ListParagraph"/>
              <w:numPr>
                <w:ilvl w:val="0"/>
                <w:numId w:val="23"/>
              </w:numPr>
              <w:spacing w:line="360" w:lineRule="auto"/>
              <w:rPr>
                <w:bCs/>
                <w:sz w:val="24"/>
                <w:szCs w:val="24"/>
                <w:lang w:val="id-ID"/>
              </w:rPr>
            </w:pPr>
            <w:r>
              <w:rPr>
                <w:bCs/>
                <w:sz w:val="24"/>
                <w:szCs w:val="24"/>
                <w:lang w:val="id-ID"/>
              </w:rPr>
              <w:t>Tambah uang kas</w:t>
            </w:r>
          </w:p>
        </w:tc>
        <w:tc>
          <w:tcPr>
            <w:tcW w:w="0" w:type="auto"/>
          </w:tcPr>
          <w:p w14:paraId="266947B5" w14:textId="57B79F27" w:rsidR="00940573" w:rsidRDefault="005D3AB9" w:rsidP="00935902">
            <w:pPr>
              <w:pStyle w:val="ListParagraph"/>
              <w:numPr>
                <w:ilvl w:val="0"/>
                <w:numId w:val="23"/>
              </w:numPr>
              <w:spacing w:line="360" w:lineRule="auto"/>
              <w:rPr>
                <w:bCs/>
                <w:sz w:val="24"/>
                <w:szCs w:val="24"/>
                <w:lang w:val="id-ID"/>
              </w:rPr>
            </w:pPr>
            <w:r>
              <w:rPr>
                <w:bCs/>
                <w:sz w:val="24"/>
                <w:szCs w:val="24"/>
                <w:lang w:val="id-ID"/>
              </w:rPr>
              <w:t xml:space="preserve">Edit uang kas </w:t>
            </w:r>
          </w:p>
        </w:tc>
      </w:tr>
      <w:tr w:rsidR="00940573" w14:paraId="0B222449" w14:textId="77777777" w:rsidTr="001D5A67">
        <w:tc>
          <w:tcPr>
            <w:tcW w:w="0" w:type="auto"/>
          </w:tcPr>
          <w:p w14:paraId="3D7A2907" w14:textId="63773CCC" w:rsidR="00940573" w:rsidRDefault="0028051F" w:rsidP="00935902">
            <w:pPr>
              <w:pStyle w:val="ListParagraph"/>
              <w:numPr>
                <w:ilvl w:val="0"/>
                <w:numId w:val="23"/>
              </w:numPr>
              <w:spacing w:line="360" w:lineRule="auto"/>
              <w:rPr>
                <w:bCs/>
                <w:sz w:val="24"/>
                <w:szCs w:val="24"/>
                <w:lang w:val="id-ID"/>
              </w:rPr>
            </w:pPr>
            <w:r>
              <w:rPr>
                <w:bCs/>
                <w:sz w:val="24"/>
                <w:szCs w:val="24"/>
                <w:lang w:val="id-ID"/>
              </w:rPr>
              <w:t>Hapus uang kas</w:t>
            </w:r>
          </w:p>
        </w:tc>
        <w:tc>
          <w:tcPr>
            <w:tcW w:w="0" w:type="auto"/>
          </w:tcPr>
          <w:p w14:paraId="1284C910" w14:textId="21B018A6" w:rsidR="00940573" w:rsidRDefault="0028051F" w:rsidP="00935902">
            <w:pPr>
              <w:pStyle w:val="ListParagraph"/>
              <w:numPr>
                <w:ilvl w:val="0"/>
                <w:numId w:val="23"/>
              </w:numPr>
              <w:spacing w:line="360" w:lineRule="auto"/>
              <w:rPr>
                <w:bCs/>
                <w:sz w:val="24"/>
                <w:szCs w:val="24"/>
                <w:lang w:val="id-ID"/>
              </w:rPr>
            </w:pPr>
            <w:r>
              <w:rPr>
                <w:bCs/>
                <w:sz w:val="24"/>
                <w:szCs w:val="24"/>
                <w:lang w:val="id-ID"/>
              </w:rPr>
              <w:t>Tambah user</w:t>
            </w:r>
          </w:p>
        </w:tc>
      </w:tr>
      <w:tr w:rsidR="00940573" w14:paraId="2C58B345" w14:textId="77777777" w:rsidTr="001D5A67">
        <w:tc>
          <w:tcPr>
            <w:tcW w:w="0" w:type="auto"/>
          </w:tcPr>
          <w:p w14:paraId="37D6C436" w14:textId="7F2F3909" w:rsidR="00940573" w:rsidRDefault="0028051F" w:rsidP="00935902">
            <w:pPr>
              <w:pStyle w:val="ListParagraph"/>
              <w:numPr>
                <w:ilvl w:val="0"/>
                <w:numId w:val="23"/>
              </w:numPr>
              <w:spacing w:line="360" w:lineRule="auto"/>
              <w:rPr>
                <w:bCs/>
                <w:sz w:val="24"/>
                <w:szCs w:val="24"/>
                <w:lang w:val="id-ID"/>
              </w:rPr>
            </w:pPr>
            <w:r>
              <w:rPr>
                <w:bCs/>
                <w:sz w:val="24"/>
                <w:szCs w:val="24"/>
                <w:lang w:val="id-ID"/>
              </w:rPr>
              <w:t>Edit user</w:t>
            </w:r>
          </w:p>
        </w:tc>
        <w:tc>
          <w:tcPr>
            <w:tcW w:w="0" w:type="auto"/>
          </w:tcPr>
          <w:p w14:paraId="45320E3A" w14:textId="4212E616" w:rsidR="00940573" w:rsidRDefault="0028051F" w:rsidP="00935902">
            <w:pPr>
              <w:pStyle w:val="ListParagraph"/>
              <w:numPr>
                <w:ilvl w:val="0"/>
                <w:numId w:val="23"/>
              </w:numPr>
              <w:spacing w:line="360" w:lineRule="auto"/>
              <w:rPr>
                <w:bCs/>
                <w:sz w:val="24"/>
                <w:szCs w:val="24"/>
                <w:lang w:val="id-ID"/>
              </w:rPr>
            </w:pPr>
            <w:r>
              <w:rPr>
                <w:bCs/>
                <w:sz w:val="24"/>
                <w:szCs w:val="24"/>
                <w:lang w:val="id-ID"/>
              </w:rPr>
              <w:t>Hapus user</w:t>
            </w:r>
          </w:p>
        </w:tc>
      </w:tr>
    </w:tbl>
    <w:p w14:paraId="557CF5DD" w14:textId="00E503A4" w:rsidR="009C55EF" w:rsidRPr="000C4BAA" w:rsidRDefault="009C55EF" w:rsidP="00257753">
      <w:pPr>
        <w:spacing w:line="360" w:lineRule="auto"/>
        <w:ind w:left="1349"/>
        <w:rPr>
          <w:lang w:val="id-ID"/>
        </w:rPr>
        <w:sectPr w:rsidR="009C55EF" w:rsidRPr="000C4BAA" w:rsidSect="0050311F">
          <w:pgSz w:w="11920" w:h="16840"/>
          <w:pgMar w:top="2268" w:right="1701" w:bottom="1701" w:left="2268" w:header="0" w:footer="1395" w:gutter="0"/>
          <w:pgNumType w:start="1"/>
          <w:cols w:space="720"/>
          <w:docGrid w:linePitch="272"/>
        </w:sectPr>
      </w:pPr>
    </w:p>
    <w:p w14:paraId="14265AB2" w14:textId="4738C690" w:rsidR="00935902" w:rsidRDefault="00935902" w:rsidP="00935902">
      <w:pPr>
        <w:spacing w:before="62" w:line="360" w:lineRule="auto"/>
        <w:jc w:val="center"/>
        <w:rPr>
          <w:b/>
          <w:bCs/>
          <w:sz w:val="28"/>
          <w:szCs w:val="28"/>
          <w:lang w:val="id-ID"/>
        </w:rPr>
      </w:pPr>
      <w:r>
        <w:rPr>
          <w:b/>
          <w:bCs/>
          <w:sz w:val="28"/>
          <w:szCs w:val="28"/>
          <w:lang w:val="id-ID"/>
        </w:rPr>
        <w:lastRenderedPageBreak/>
        <w:t>BAB II</w:t>
      </w:r>
    </w:p>
    <w:p w14:paraId="24874BD6" w14:textId="4CE30EAD" w:rsidR="00935902" w:rsidRPr="00935902" w:rsidRDefault="00935902" w:rsidP="00935902">
      <w:pPr>
        <w:spacing w:before="62" w:line="360" w:lineRule="auto"/>
        <w:jc w:val="center"/>
        <w:rPr>
          <w:b/>
          <w:bCs/>
          <w:sz w:val="28"/>
          <w:szCs w:val="28"/>
          <w:lang w:val="id-ID"/>
        </w:rPr>
      </w:pPr>
      <w:r>
        <w:rPr>
          <w:b/>
          <w:bCs/>
          <w:sz w:val="28"/>
          <w:szCs w:val="28"/>
          <w:lang w:val="id-ID"/>
        </w:rPr>
        <w:t>DESIGN</w:t>
      </w:r>
    </w:p>
    <w:p w14:paraId="794CE9E3" w14:textId="60CB6750" w:rsidR="009C55EF" w:rsidRPr="004A287D" w:rsidRDefault="00935902" w:rsidP="004A287D">
      <w:pPr>
        <w:pStyle w:val="ListParagraph"/>
        <w:numPr>
          <w:ilvl w:val="1"/>
          <w:numId w:val="30"/>
        </w:numPr>
        <w:spacing w:before="62" w:line="360" w:lineRule="auto"/>
        <w:rPr>
          <w:sz w:val="24"/>
          <w:szCs w:val="24"/>
          <w:lang w:val="id-ID"/>
        </w:rPr>
      </w:pPr>
      <w:r w:rsidRPr="004A287D">
        <w:rPr>
          <w:b/>
          <w:sz w:val="24"/>
          <w:szCs w:val="24"/>
          <w:lang w:val="id-ID"/>
        </w:rPr>
        <w:t xml:space="preserve">Wireframe </w:t>
      </w:r>
    </w:p>
    <w:p w14:paraId="5243768E" w14:textId="059E17F8" w:rsidR="009C55EF" w:rsidRPr="00257753" w:rsidRDefault="002C616B" w:rsidP="00257753">
      <w:pPr>
        <w:pStyle w:val="ListParagraph"/>
        <w:numPr>
          <w:ilvl w:val="0"/>
          <w:numId w:val="16"/>
        </w:numPr>
        <w:spacing w:line="360" w:lineRule="auto"/>
        <w:rPr>
          <w:sz w:val="24"/>
          <w:szCs w:val="24"/>
          <w:lang w:val="id-ID"/>
        </w:rPr>
      </w:pPr>
      <w:r>
        <w:rPr>
          <w:noProof/>
        </w:rPr>
        <w:drawing>
          <wp:anchor distT="0" distB="0" distL="0" distR="0" simplePos="0" relativeHeight="251662336" behindDoc="0" locked="0" layoutInCell="0" allowOverlap="1" wp14:anchorId="19ACDEF3" wp14:editId="4BF99EFB">
            <wp:simplePos x="0" y="0"/>
            <wp:positionH relativeFrom="margin">
              <wp:align>center</wp:align>
            </wp:positionH>
            <wp:positionV relativeFrom="paragraph">
              <wp:posOffset>281305</wp:posOffset>
            </wp:positionV>
            <wp:extent cx="5292725" cy="2973705"/>
            <wp:effectExtent l="0" t="0" r="3175" b="0"/>
            <wp:wrapSquare wrapText="largest"/>
            <wp:docPr id="2"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6"/>
                    <pic:cNvPicPr>
                      <a:picLocks noChangeAspect="1" noChangeArrowheads="1"/>
                    </pic:cNvPicPr>
                  </pic:nvPicPr>
                  <pic:blipFill>
                    <a:blip r:embed="rId11"/>
                    <a:stretch>
                      <a:fillRect/>
                    </a:stretch>
                  </pic:blipFill>
                  <pic:spPr bwMode="auto">
                    <a:xfrm>
                      <a:off x="0" y="0"/>
                      <a:ext cx="5292725" cy="2973705"/>
                    </a:xfrm>
                    <a:prstGeom prst="rect">
                      <a:avLst/>
                    </a:prstGeom>
                  </pic:spPr>
                </pic:pic>
              </a:graphicData>
            </a:graphic>
          </wp:anchor>
        </w:drawing>
      </w:r>
      <w:r w:rsidR="00935902">
        <w:rPr>
          <w:b/>
          <w:sz w:val="24"/>
          <w:szCs w:val="24"/>
          <w:lang w:val="id-ID"/>
        </w:rPr>
        <w:t>Halaman Login</w:t>
      </w:r>
    </w:p>
    <w:p w14:paraId="6F42C6D0" w14:textId="52864F53" w:rsidR="009C55EF" w:rsidRPr="000C4BAA" w:rsidRDefault="009C55EF" w:rsidP="002C616B">
      <w:pPr>
        <w:spacing w:line="360" w:lineRule="auto"/>
        <w:ind w:left="2160"/>
        <w:rPr>
          <w:lang w:val="id-ID"/>
        </w:rPr>
      </w:pPr>
    </w:p>
    <w:p w14:paraId="3F2FB39F" w14:textId="77777777" w:rsidR="00257753" w:rsidRDefault="00257753" w:rsidP="00257753">
      <w:pPr>
        <w:ind w:left="462"/>
        <w:rPr>
          <w:rFonts w:ascii="Segoe Fluent Icons" w:eastAsia="Segoe Fluent Icons" w:hAnsi="Segoe Fluent Icons" w:cs="Segoe Fluent Icons"/>
          <w:w w:val="41"/>
          <w:sz w:val="24"/>
          <w:szCs w:val="24"/>
          <w:lang w:val="id-ID"/>
        </w:rPr>
      </w:pPr>
    </w:p>
    <w:p w14:paraId="1EC39D3A" w14:textId="4700FA6C" w:rsidR="009C55EF" w:rsidRPr="002F2AD7" w:rsidRDefault="00472204" w:rsidP="002F2AD7">
      <w:pPr>
        <w:pStyle w:val="ListParagraph"/>
        <w:numPr>
          <w:ilvl w:val="0"/>
          <w:numId w:val="16"/>
        </w:numPr>
        <w:spacing w:line="360" w:lineRule="auto"/>
        <w:rPr>
          <w:sz w:val="24"/>
          <w:szCs w:val="24"/>
          <w:lang w:val="id-ID"/>
        </w:rPr>
      </w:pPr>
      <w:r>
        <w:rPr>
          <w:b/>
          <w:bCs/>
          <w:noProof/>
          <w:sz w:val="24"/>
          <w:szCs w:val="24"/>
        </w:rPr>
        <w:drawing>
          <wp:anchor distT="0" distB="0" distL="0" distR="0" simplePos="0" relativeHeight="251664384" behindDoc="0" locked="0" layoutInCell="0" allowOverlap="1" wp14:anchorId="6180EE54" wp14:editId="4254D4DB">
            <wp:simplePos x="0" y="0"/>
            <wp:positionH relativeFrom="margin">
              <wp:align>center</wp:align>
            </wp:positionH>
            <wp:positionV relativeFrom="paragraph">
              <wp:posOffset>273050</wp:posOffset>
            </wp:positionV>
            <wp:extent cx="5045075" cy="2707005"/>
            <wp:effectExtent l="0" t="0" r="3175" b="0"/>
            <wp:wrapSquare wrapText="largest"/>
            <wp:docPr id="3"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pic:cNvPicPr>
                      <a:picLocks noChangeAspect="1" noChangeArrowheads="1"/>
                    </pic:cNvPicPr>
                  </pic:nvPicPr>
                  <pic:blipFill>
                    <a:blip r:embed="rId12"/>
                    <a:stretch>
                      <a:fillRect/>
                    </a:stretch>
                  </pic:blipFill>
                  <pic:spPr bwMode="auto">
                    <a:xfrm>
                      <a:off x="0" y="0"/>
                      <a:ext cx="5045075" cy="2707005"/>
                    </a:xfrm>
                    <a:prstGeom prst="rect">
                      <a:avLst/>
                    </a:prstGeom>
                  </pic:spPr>
                </pic:pic>
              </a:graphicData>
            </a:graphic>
          </wp:anchor>
        </w:drawing>
      </w:r>
      <w:r w:rsidR="002F2AD7">
        <w:rPr>
          <w:b/>
          <w:sz w:val="24"/>
          <w:szCs w:val="24"/>
          <w:lang w:val="id-ID"/>
        </w:rPr>
        <w:t>Dashboard</w:t>
      </w:r>
    </w:p>
    <w:p w14:paraId="517375B6" w14:textId="6D072AC7" w:rsidR="009C55EF" w:rsidRPr="000C4BAA" w:rsidRDefault="009C55EF" w:rsidP="00472204">
      <w:pPr>
        <w:spacing w:line="360" w:lineRule="auto"/>
        <w:ind w:left="2160"/>
        <w:rPr>
          <w:lang w:val="id-ID"/>
        </w:rPr>
        <w:sectPr w:rsidR="009C55EF" w:rsidRPr="000C4BAA" w:rsidSect="00257753">
          <w:pgSz w:w="11920" w:h="16840"/>
          <w:pgMar w:top="2268" w:right="1701" w:bottom="1701" w:left="2268" w:header="0" w:footer="1395" w:gutter="0"/>
          <w:cols w:space="720"/>
          <w:docGrid w:linePitch="272"/>
        </w:sectPr>
      </w:pPr>
    </w:p>
    <w:p w14:paraId="6CC501E0" w14:textId="3F773202" w:rsidR="009C55EF" w:rsidRPr="00257753" w:rsidRDefault="004A42E5" w:rsidP="002F2AD7">
      <w:pPr>
        <w:pStyle w:val="ListParagraph"/>
        <w:numPr>
          <w:ilvl w:val="0"/>
          <w:numId w:val="16"/>
        </w:numPr>
        <w:spacing w:before="46" w:line="360" w:lineRule="auto"/>
        <w:rPr>
          <w:sz w:val="24"/>
          <w:szCs w:val="24"/>
          <w:lang w:val="id-ID"/>
        </w:rPr>
      </w:pPr>
      <w:r>
        <w:rPr>
          <w:b/>
          <w:sz w:val="24"/>
          <w:szCs w:val="24"/>
          <w:lang w:val="id-ID"/>
        </w:rPr>
        <w:lastRenderedPageBreak/>
        <w:t>Halaman Indeks siswa</w:t>
      </w:r>
    </w:p>
    <w:p w14:paraId="5E608C49" w14:textId="5402D0DE" w:rsidR="009C55EF" w:rsidRDefault="0061319E" w:rsidP="00257753">
      <w:pPr>
        <w:spacing w:line="360" w:lineRule="auto"/>
        <w:ind w:left="609"/>
        <w:rPr>
          <w:lang w:val="id-ID"/>
        </w:rPr>
      </w:pPr>
      <w:r>
        <w:rPr>
          <w:b/>
          <w:bCs/>
          <w:noProof/>
          <w:sz w:val="24"/>
          <w:szCs w:val="24"/>
        </w:rPr>
        <w:drawing>
          <wp:anchor distT="0" distB="0" distL="0" distR="0" simplePos="0" relativeHeight="251666432" behindDoc="0" locked="0" layoutInCell="0" allowOverlap="1" wp14:anchorId="0B13AD24" wp14:editId="4B76AEF3">
            <wp:simplePos x="0" y="0"/>
            <wp:positionH relativeFrom="margin">
              <wp:align>center</wp:align>
            </wp:positionH>
            <wp:positionV relativeFrom="paragraph">
              <wp:posOffset>94615</wp:posOffset>
            </wp:positionV>
            <wp:extent cx="5109845" cy="2870200"/>
            <wp:effectExtent l="0" t="0" r="0" b="6350"/>
            <wp:wrapSquare wrapText="largest"/>
            <wp:docPr id="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pic:cNvPicPr>
                      <a:picLocks noChangeAspect="1" noChangeArrowheads="1"/>
                    </pic:cNvPicPr>
                  </pic:nvPicPr>
                  <pic:blipFill>
                    <a:blip r:embed="rId13"/>
                    <a:stretch>
                      <a:fillRect/>
                    </a:stretch>
                  </pic:blipFill>
                  <pic:spPr bwMode="auto">
                    <a:xfrm>
                      <a:off x="0" y="0"/>
                      <a:ext cx="5109845" cy="2870200"/>
                    </a:xfrm>
                    <a:prstGeom prst="rect">
                      <a:avLst/>
                    </a:prstGeom>
                  </pic:spPr>
                </pic:pic>
              </a:graphicData>
            </a:graphic>
          </wp:anchor>
        </w:drawing>
      </w:r>
    </w:p>
    <w:p w14:paraId="138644C4" w14:textId="0DFEF938" w:rsidR="009C55EF" w:rsidRPr="00257753" w:rsidRDefault="008742E8" w:rsidP="00257753">
      <w:pPr>
        <w:pStyle w:val="ListParagraph"/>
        <w:numPr>
          <w:ilvl w:val="0"/>
          <w:numId w:val="16"/>
        </w:numPr>
        <w:spacing w:line="360" w:lineRule="auto"/>
        <w:rPr>
          <w:sz w:val="24"/>
          <w:szCs w:val="24"/>
          <w:lang w:val="id-ID"/>
        </w:rPr>
      </w:pPr>
      <w:r>
        <w:rPr>
          <w:noProof/>
        </w:rPr>
        <w:drawing>
          <wp:anchor distT="0" distB="0" distL="0" distR="0" simplePos="0" relativeHeight="251668480" behindDoc="0" locked="0" layoutInCell="0" allowOverlap="1" wp14:anchorId="3EF94C95" wp14:editId="3E0F7DA4">
            <wp:simplePos x="0" y="0"/>
            <wp:positionH relativeFrom="margin">
              <wp:align>center</wp:align>
            </wp:positionH>
            <wp:positionV relativeFrom="paragraph">
              <wp:posOffset>313690</wp:posOffset>
            </wp:positionV>
            <wp:extent cx="5009515" cy="2813685"/>
            <wp:effectExtent l="0" t="0" r="635" b="5715"/>
            <wp:wrapTopAndBottom/>
            <wp:docPr id="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pic:cNvPicPr>
                      <a:picLocks noChangeAspect="1" noChangeArrowheads="1"/>
                    </pic:cNvPicPr>
                  </pic:nvPicPr>
                  <pic:blipFill>
                    <a:blip r:embed="rId14"/>
                    <a:stretch>
                      <a:fillRect/>
                    </a:stretch>
                  </pic:blipFill>
                  <pic:spPr bwMode="auto">
                    <a:xfrm>
                      <a:off x="0" y="0"/>
                      <a:ext cx="5009515" cy="2813685"/>
                    </a:xfrm>
                    <a:prstGeom prst="rect">
                      <a:avLst/>
                    </a:prstGeom>
                  </pic:spPr>
                </pic:pic>
              </a:graphicData>
            </a:graphic>
          </wp:anchor>
        </w:drawing>
      </w:r>
      <w:r w:rsidR="00D748F8">
        <w:rPr>
          <w:b/>
          <w:sz w:val="24"/>
          <w:szCs w:val="24"/>
          <w:lang w:val="id-ID"/>
        </w:rPr>
        <w:t xml:space="preserve">Halaman Show </w:t>
      </w:r>
      <w:r w:rsidR="00203199">
        <w:rPr>
          <w:b/>
          <w:sz w:val="24"/>
          <w:szCs w:val="24"/>
          <w:lang w:val="id-ID"/>
        </w:rPr>
        <w:t>Siswa (Detail)</w:t>
      </w:r>
    </w:p>
    <w:p w14:paraId="09A01853" w14:textId="77777777" w:rsidR="009C55EF" w:rsidRDefault="009C55EF" w:rsidP="000C4BAA">
      <w:pPr>
        <w:spacing w:line="360" w:lineRule="auto"/>
        <w:ind w:left="490"/>
        <w:rPr>
          <w:lang w:val="id-ID"/>
        </w:rPr>
      </w:pPr>
    </w:p>
    <w:p w14:paraId="618384D2" w14:textId="77777777" w:rsidR="00D07040" w:rsidRDefault="00D07040" w:rsidP="000C4BAA">
      <w:pPr>
        <w:spacing w:line="360" w:lineRule="auto"/>
        <w:ind w:left="490"/>
        <w:rPr>
          <w:lang w:val="id-ID"/>
        </w:rPr>
      </w:pPr>
    </w:p>
    <w:p w14:paraId="490B4FF3" w14:textId="77777777" w:rsidR="00D07040" w:rsidRDefault="00D07040" w:rsidP="000C4BAA">
      <w:pPr>
        <w:spacing w:line="360" w:lineRule="auto"/>
        <w:ind w:left="490"/>
        <w:rPr>
          <w:lang w:val="id-ID"/>
        </w:rPr>
      </w:pPr>
    </w:p>
    <w:p w14:paraId="702EEC79" w14:textId="77777777" w:rsidR="00D07040" w:rsidRDefault="00D07040" w:rsidP="000C4BAA">
      <w:pPr>
        <w:spacing w:line="360" w:lineRule="auto"/>
        <w:ind w:left="490"/>
        <w:rPr>
          <w:lang w:val="id-ID"/>
        </w:rPr>
      </w:pPr>
    </w:p>
    <w:p w14:paraId="60034DEA" w14:textId="77777777" w:rsidR="00D07040" w:rsidRDefault="00D07040" w:rsidP="000C4BAA">
      <w:pPr>
        <w:spacing w:line="360" w:lineRule="auto"/>
        <w:ind w:left="490"/>
        <w:rPr>
          <w:lang w:val="id-ID"/>
        </w:rPr>
      </w:pPr>
    </w:p>
    <w:p w14:paraId="616DC336" w14:textId="77777777" w:rsidR="00D07040" w:rsidRDefault="00D07040" w:rsidP="000C4BAA">
      <w:pPr>
        <w:spacing w:line="360" w:lineRule="auto"/>
        <w:ind w:left="490"/>
        <w:rPr>
          <w:lang w:val="id-ID"/>
        </w:rPr>
      </w:pPr>
    </w:p>
    <w:p w14:paraId="179B8904" w14:textId="77777777" w:rsidR="00D07040" w:rsidRDefault="00D07040" w:rsidP="000C4BAA">
      <w:pPr>
        <w:spacing w:line="360" w:lineRule="auto"/>
        <w:ind w:left="490"/>
        <w:rPr>
          <w:lang w:val="id-ID"/>
        </w:rPr>
      </w:pPr>
    </w:p>
    <w:p w14:paraId="502F4599" w14:textId="06E42188" w:rsidR="00D07040" w:rsidRDefault="00E62BF3" w:rsidP="00D07040">
      <w:pPr>
        <w:pStyle w:val="ListParagraph"/>
        <w:numPr>
          <w:ilvl w:val="0"/>
          <w:numId w:val="16"/>
        </w:numPr>
        <w:spacing w:line="360" w:lineRule="auto"/>
        <w:rPr>
          <w:b/>
          <w:bCs/>
          <w:sz w:val="24"/>
          <w:szCs w:val="24"/>
          <w:lang w:val="id-ID"/>
        </w:rPr>
      </w:pPr>
      <w:r>
        <w:rPr>
          <w:noProof/>
        </w:rPr>
        <w:lastRenderedPageBreak/>
        <w:drawing>
          <wp:anchor distT="0" distB="0" distL="0" distR="0" simplePos="0" relativeHeight="251670528" behindDoc="0" locked="0" layoutInCell="0" allowOverlap="1" wp14:anchorId="14EAEAF0" wp14:editId="7353D225">
            <wp:simplePos x="0" y="0"/>
            <wp:positionH relativeFrom="margin">
              <wp:align>center</wp:align>
            </wp:positionH>
            <wp:positionV relativeFrom="paragraph">
              <wp:posOffset>285115</wp:posOffset>
            </wp:positionV>
            <wp:extent cx="5109210" cy="2870200"/>
            <wp:effectExtent l="0" t="0" r="0" b="6350"/>
            <wp:wrapTopAndBottom/>
            <wp:docPr id="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
                    <pic:cNvPicPr>
                      <a:picLocks noChangeAspect="1" noChangeArrowheads="1"/>
                    </pic:cNvPicPr>
                  </pic:nvPicPr>
                  <pic:blipFill>
                    <a:blip r:embed="rId15"/>
                    <a:stretch>
                      <a:fillRect/>
                    </a:stretch>
                  </pic:blipFill>
                  <pic:spPr bwMode="auto">
                    <a:xfrm>
                      <a:off x="0" y="0"/>
                      <a:ext cx="5109210" cy="2870200"/>
                    </a:xfrm>
                    <a:prstGeom prst="rect">
                      <a:avLst/>
                    </a:prstGeom>
                  </pic:spPr>
                </pic:pic>
              </a:graphicData>
            </a:graphic>
          </wp:anchor>
        </w:drawing>
      </w:r>
      <w:r w:rsidR="00D07040" w:rsidRPr="00D07040">
        <w:rPr>
          <w:b/>
          <w:bCs/>
          <w:sz w:val="24"/>
          <w:szCs w:val="24"/>
          <w:lang w:val="id-ID"/>
        </w:rPr>
        <w:t xml:space="preserve">Halaman edit siswa </w:t>
      </w:r>
    </w:p>
    <w:p w14:paraId="08FE30D6" w14:textId="77777777" w:rsidR="00E62BF3" w:rsidRDefault="00E62BF3" w:rsidP="00E62BF3">
      <w:pPr>
        <w:spacing w:line="360" w:lineRule="auto"/>
        <w:rPr>
          <w:b/>
          <w:bCs/>
          <w:sz w:val="24"/>
          <w:szCs w:val="24"/>
          <w:lang w:val="id-ID"/>
        </w:rPr>
      </w:pPr>
    </w:p>
    <w:p w14:paraId="2894B747" w14:textId="77777777" w:rsidR="00E62BF3" w:rsidRDefault="00E62BF3" w:rsidP="00E62BF3">
      <w:pPr>
        <w:spacing w:line="360" w:lineRule="auto"/>
        <w:rPr>
          <w:b/>
          <w:bCs/>
          <w:sz w:val="24"/>
          <w:szCs w:val="24"/>
          <w:lang w:val="id-ID"/>
        </w:rPr>
      </w:pPr>
    </w:p>
    <w:p w14:paraId="1B85654A" w14:textId="71775496" w:rsidR="00E62BF3" w:rsidRDefault="00991D1E" w:rsidP="00E62BF3">
      <w:pPr>
        <w:pStyle w:val="ListParagraph"/>
        <w:numPr>
          <w:ilvl w:val="0"/>
          <w:numId w:val="16"/>
        </w:numPr>
        <w:spacing w:line="360" w:lineRule="auto"/>
        <w:rPr>
          <w:b/>
          <w:bCs/>
          <w:sz w:val="24"/>
          <w:szCs w:val="24"/>
          <w:lang w:val="id-ID"/>
        </w:rPr>
      </w:pPr>
      <w:r>
        <w:rPr>
          <w:noProof/>
        </w:rPr>
        <w:drawing>
          <wp:anchor distT="0" distB="0" distL="0" distR="0" simplePos="0" relativeHeight="251672576" behindDoc="0" locked="0" layoutInCell="0" allowOverlap="1" wp14:anchorId="56F56AE2" wp14:editId="71B1BFE9">
            <wp:simplePos x="0" y="0"/>
            <wp:positionH relativeFrom="margin">
              <wp:align>center</wp:align>
            </wp:positionH>
            <wp:positionV relativeFrom="paragraph">
              <wp:posOffset>376555</wp:posOffset>
            </wp:positionV>
            <wp:extent cx="5245735" cy="2947035"/>
            <wp:effectExtent l="0" t="0" r="0" b="5715"/>
            <wp:wrapTopAndBottom/>
            <wp:docPr id="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
                    <pic:cNvPicPr>
                      <a:picLocks noChangeAspect="1" noChangeArrowheads="1"/>
                    </pic:cNvPicPr>
                  </pic:nvPicPr>
                  <pic:blipFill>
                    <a:blip r:embed="rId16"/>
                    <a:stretch>
                      <a:fillRect/>
                    </a:stretch>
                  </pic:blipFill>
                  <pic:spPr bwMode="auto">
                    <a:xfrm>
                      <a:off x="0" y="0"/>
                      <a:ext cx="5245735" cy="2947035"/>
                    </a:xfrm>
                    <a:prstGeom prst="rect">
                      <a:avLst/>
                    </a:prstGeom>
                  </pic:spPr>
                </pic:pic>
              </a:graphicData>
            </a:graphic>
          </wp:anchor>
        </w:drawing>
      </w:r>
      <w:r w:rsidR="00E62BF3">
        <w:rPr>
          <w:b/>
          <w:bCs/>
          <w:sz w:val="24"/>
          <w:szCs w:val="24"/>
          <w:lang w:val="id-ID"/>
        </w:rPr>
        <w:t>Halaman Inde</w:t>
      </w:r>
      <w:r w:rsidR="00753443">
        <w:rPr>
          <w:b/>
          <w:bCs/>
          <w:sz w:val="24"/>
          <w:szCs w:val="24"/>
          <w:lang w:val="id-ID"/>
        </w:rPr>
        <w:t>x Absensi</w:t>
      </w:r>
    </w:p>
    <w:p w14:paraId="6BC6F02F" w14:textId="19DA9448" w:rsidR="00753443" w:rsidRPr="00E62BF3" w:rsidRDefault="00753443" w:rsidP="00753443">
      <w:pPr>
        <w:pStyle w:val="ListParagraph"/>
        <w:spacing w:line="360" w:lineRule="auto"/>
        <w:ind w:left="762"/>
        <w:rPr>
          <w:b/>
          <w:bCs/>
          <w:sz w:val="24"/>
          <w:szCs w:val="24"/>
          <w:lang w:val="id-ID"/>
        </w:rPr>
      </w:pPr>
    </w:p>
    <w:p w14:paraId="71BF93C6" w14:textId="77777777" w:rsidR="00E62BF3" w:rsidRDefault="00E62BF3" w:rsidP="00E62BF3">
      <w:pPr>
        <w:spacing w:line="360" w:lineRule="auto"/>
        <w:rPr>
          <w:b/>
          <w:bCs/>
          <w:sz w:val="24"/>
          <w:szCs w:val="24"/>
          <w:lang w:val="id-ID"/>
        </w:rPr>
      </w:pPr>
    </w:p>
    <w:p w14:paraId="3A4E19A2" w14:textId="77777777" w:rsidR="00E62BF3" w:rsidRDefault="00E62BF3" w:rsidP="00E62BF3">
      <w:pPr>
        <w:spacing w:line="360" w:lineRule="auto"/>
        <w:rPr>
          <w:b/>
          <w:bCs/>
          <w:sz w:val="24"/>
          <w:szCs w:val="24"/>
          <w:lang w:val="id-ID"/>
        </w:rPr>
      </w:pPr>
    </w:p>
    <w:p w14:paraId="1560557C" w14:textId="77777777" w:rsidR="00991D1E" w:rsidRDefault="00991D1E" w:rsidP="00E62BF3">
      <w:pPr>
        <w:spacing w:line="360" w:lineRule="auto"/>
        <w:rPr>
          <w:b/>
          <w:bCs/>
          <w:sz w:val="24"/>
          <w:szCs w:val="24"/>
          <w:lang w:val="id-ID"/>
        </w:rPr>
      </w:pPr>
    </w:p>
    <w:p w14:paraId="67A19650" w14:textId="049DE132" w:rsidR="00991D1E" w:rsidRDefault="006C46FA" w:rsidP="00991D1E">
      <w:pPr>
        <w:pStyle w:val="ListParagraph"/>
        <w:numPr>
          <w:ilvl w:val="0"/>
          <w:numId w:val="16"/>
        </w:numPr>
        <w:spacing w:line="360" w:lineRule="auto"/>
        <w:rPr>
          <w:b/>
          <w:bCs/>
          <w:sz w:val="24"/>
          <w:szCs w:val="24"/>
          <w:lang w:val="id-ID"/>
        </w:rPr>
      </w:pPr>
      <w:r>
        <w:rPr>
          <w:noProof/>
        </w:rPr>
        <w:lastRenderedPageBreak/>
        <w:drawing>
          <wp:anchor distT="0" distB="0" distL="0" distR="0" simplePos="0" relativeHeight="251674624" behindDoc="0" locked="0" layoutInCell="0" allowOverlap="1" wp14:anchorId="3B7B8B90" wp14:editId="4B1C5231">
            <wp:simplePos x="0" y="0"/>
            <wp:positionH relativeFrom="margin">
              <wp:align>center</wp:align>
            </wp:positionH>
            <wp:positionV relativeFrom="paragraph">
              <wp:posOffset>367030</wp:posOffset>
            </wp:positionV>
            <wp:extent cx="5193665" cy="2917825"/>
            <wp:effectExtent l="0" t="0" r="6985" b="0"/>
            <wp:wrapTopAndBottom/>
            <wp:docPr id="8"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
                    <pic:cNvPicPr>
                      <a:picLocks noChangeAspect="1" noChangeArrowheads="1"/>
                    </pic:cNvPicPr>
                  </pic:nvPicPr>
                  <pic:blipFill>
                    <a:blip r:embed="rId17"/>
                    <a:stretch>
                      <a:fillRect/>
                    </a:stretch>
                  </pic:blipFill>
                  <pic:spPr bwMode="auto">
                    <a:xfrm>
                      <a:off x="0" y="0"/>
                      <a:ext cx="5193665" cy="2917825"/>
                    </a:xfrm>
                    <a:prstGeom prst="rect">
                      <a:avLst/>
                    </a:prstGeom>
                  </pic:spPr>
                </pic:pic>
              </a:graphicData>
            </a:graphic>
          </wp:anchor>
        </w:drawing>
      </w:r>
      <w:r w:rsidR="00991D1E">
        <w:rPr>
          <w:b/>
          <w:bCs/>
          <w:sz w:val="24"/>
          <w:szCs w:val="24"/>
          <w:lang w:val="id-ID"/>
        </w:rPr>
        <w:t>Halaman Edit Absensi</w:t>
      </w:r>
    </w:p>
    <w:p w14:paraId="078F4D1B" w14:textId="38EA03BB" w:rsidR="00991D1E" w:rsidRPr="00991D1E" w:rsidRDefault="00991D1E" w:rsidP="00991D1E">
      <w:pPr>
        <w:pStyle w:val="ListParagraph"/>
        <w:spacing w:line="360" w:lineRule="auto"/>
        <w:ind w:left="762"/>
        <w:rPr>
          <w:b/>
          <w:bCs/>
          <w:sz w:val="24"/>
          <w:szCs w:val="24"/>
          <w:lang w:val="id-ID"/>
        </w:rPr>
      </w:pPr>
    </w:p>
    <w:p w14:paraId="12A8E7C6" w14:textId="3D171A9D" w:rsidR="00E62BF3" w:rsidRDefault="001A1C53" w:rsidP="006C46FA">
      <w:pPr>
        <w:pStyle w:val="ListParagraph"/>
        <w:numPr>
          <w:ilvl w:val="0"/>
          <w:numId w:val="16"/>
        </w:numPr>
        <w:spacing w:line="360" w:lineRule="auto"/>
        <w:rPr>
          <w:b/>
          <w:bCs/>
          <w:sz w:val="24"/>
          <w:szCs w:val="24"/>
          <w:lang w:val="id-ID"/>
        </w:rPr>
      </w:pPr>
      <w:r>
        <w:rPr>
          <w:noProof/>
        </w:rPr>
        <w:drawing>
          <wp:anchor distT="0" distB="0" distL="0" distR="0" simplePos="0" relativeHeight="251676672" behindDoc="0" locked="0" layoutInCell="0" allowOverlap="1" wp14:anchorId="5D1C6F8B" wp14:editId="188A0815">
            <wp:simplePos x="0" y="0"/>
            <wp:positionH relativeFrom="margin">
              <wp:align>center</wp:align>
            </wp:positionH>
            <wp:positionV relativeFrom="paragraph">
              <wp:posOffset>285115</wp:posOffset>
            </wp:positionV>
            <wp:extent cx="5130800" cy="2861945"/>
            <wp:effectExtent l="0" t="0" r="0" b="0"/>
            <wp:wrapTopAndBottom/>
            <wp:docPr id="9"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1"/>
                    <pic:cNvPicPr>
                      <a:picLocks noChangeAspect="1" noChangeArrowheads="1"/>
                    </pic:cNvPicPr>
                  </pic:nvPicPr>
                  <pic:blipFill>
                    <a:blip r:embed="rId18"/>
                    <a:stretch>
                      <a:fillRect/>
                    </a:stretch>
                  </pic:blipFill>
                  <pic:spPr bwMode="auto">
                    <a:xfrm>
                      <a:off x="0" y="0"/>
                      <a:ext cx="5130800" cy="2861945"/>
                    </a:xfrm>
                    <a:prstGeom prst="rect">
                      <a:avLst/>
                    </a:prstGeom>
                  </pic:spPr>
                </pic:pic>
              </a:graphicData>
            </a:graphic>
          </wp:anchor>
        </w:drawing>
      </w:r>
      <w:r w:rsidR="006C46FA">
        <w:rPr>
          <w:b/>
          <w:bCs/>
          <w:sz w:val="24"/>
          <w:szCs w:val="24"/>
          <w:lang w:val="id-ID"/>
        </w:rPr>
        <w:t>Halaman Tambah Absensi</w:t>
      </w:r>
    </w:p>
    <w:p w14:paraId="5AA95BEA" w14:textId="49249842" w:rsidR="006C46FA" w:rsidRPr="006C46FA" w:rsidRDefault="006C46FA" w:rsidP="006C46FA">
      <w:pPr>
        <w:pStyle w:val="ListParagraph"/>
        <w:rPr>
          <w:b/>
          <w:bCs/>
          <w:sz w:val="24"/>
          <w:szCs w:val="24"/>
          <w:lang w:val="id-ID"/>
        </w:rPr>
      </w:pPr>
    </w:p>
    <w:p w14:paraId="746ED334" w14:textId="4344AFBF" w:rsidR="006C46FA" w:rsidRPr="006C46FA" w:rsidRDefault="006C46FA" w:rsidP="006C46FA">
      <w:pPr>
        <w:pStyle w:val="ListParagraph"/>
        <w:spacing w:line="360" w:lineRule="auto"/>
        <w:ind w:left="762"/>
        <w:rPr>
          <w:b/>
          <w:bCs/>
          <w:sz w:val="24"/>
          <w:szCs w:val="24"/>
          <w:lang w:val="id-ID"/>
        </w:rPr>
      </w:pPr>
    </w:p>
    <w:p w14:paraId="79CB3B06" w14:textId="77777777" w:rsidR="00E62BF3" w:rsidRDefault="00E62BF3" w:rsidP="00E62BF3">
      <w:pPr>
        <w:spacing w:line="360" w:lineRule="auto"/>
        <w:rPr>
          <w:b/>
          <w:bCs/>
          <w:sz w:val="24"/>
          <w:szCs w:val="24"/>
          <w:lang w:val="id-ID"/>
        </w:rPr>
      </w:pPr>
    </w:p>
    <w:p w14:paraId="4709636C" w14:textId="77777777" w:rsidR="001A1C53" w:rsidRDefault="001A1C53" w:rsidP="00E62BF3">
      <w:pPr>
        <w:spacing w:line="360" w:lineRule="auto"/>
        <w:rPr>
          <w:b/>
          <w:bCs/>
          <w:sz w:val="24"/>
          <w:szCs w:val="24"/>
          <w:lang w:val="id-ID"/>
        </w:rPr>
      </w:pPr>
    </w:p>
    <w:p w14:paraId="57B0BE15" w14:textId="77777777" w:rsidR="001A1C53" w:rsidRDefault="001A1C53" w:rsidP="00E62BF3">
      <w:pPr>
        <w:spacing w:line="360" w:lineRule="auto"/>
        <w:rPr>
          <w:b/>
          <w:bCs/>
          <w:sz w:val="24"/>
          <w:szCs w:val="24"/>
          <w:lang w:val="id-ID"/>
        </w:rPr>
      </w:pPr>
    </w:p>
    <w:p w14:paraId="6AA51DCD" w14:textId="514CBCD2" w:rsidR="001A1C53" w:rsidRDefault="00FF378F" w:rsidP="001A1C53">
      <w:pPr>
        <w:pStyle w:val="ListParagraph"/>
        <w:numPr>
          <w:ilvl w:val="0"/>
          <w:numId w:val="16"/>
        </w:numPr>
        <w:spacing w:line="360" w:lineRule="auto"/>
        <w:rPr>
          <w:b/>
          <w:bCs/>
          <w:sz w:val="24"/>
          <w:szCs w:val="24"/>
          <w:lang w:val="id-ID"/>
        </w:rPr>
      </w:pPr>
      <w:r>
        <w:rPr>
          <w:noProof/>
        </w:rPr>
        <w:lastRenderedPageBreak/>
        <w:drawing>
          <wp:anchor distT="0" distB="0" distL="0" distR="0" simplePos="0" relativeHeight="251678720" behindDoc="0" locked="0" layoutInCell="0" allowOverlap="1" wp14:anchorId="355C43BC" wp14:editId="0264BEC9">
            <wp:simplePos x="0" y="0"/>
            <wp:positionH relativeFrom="margin">
              <wp:align>center</wp:align>
            </wp:positionH>
            <wp:positionV relativeFrom="paragraph">
              <wp:posOffset>338455</wp:posOffset>
            </wp:positionV>
            <wp:extent cx="5246370" cy="2947670"/>
            <wp:effectExtent l="0" t="0" r="0" b="5080"/>
            <wp:wrapTopAndBottom/>
            <wp:docPr id="10"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
                    <pic:cNvPicPr>
                      <a:picLocks noChangeAspect="1" noChangeArrowheads="1"/>
                    </pic:cNvPicPr>
                  </pic:nvPicPr>
                  <pic:blipFill>
                    <a:blip r:embed="rId19"/>
                    <a:stretch>
                      <a:fillRect/>
                    </a:stretch>
                  </pic:blipFill>
                  <pic:spPr bwMode="auto">
                    <a:xfrm>
                      <a:off x="0" y="0"/>
                      <a:ext cx="5246370" cy="2947670"/>
                    </a:xfrm>
                    <a:prstGeom prst="rect">
                      <a:avLst/>
                    </a:prstGeom>
                  </pic:spPr>
                </pic:pic>
              </a:graphicData>
            </a:graphic>
          </wp:anchor>
        </w:drawing>
      </w:r>
      <w:r w:rsidR="001A1C53">
        <w:rPr>
          <w:b/>
          <w:bCs/>
          <w:sz w:val="24"/>
          <w:szCs w:val="24"/>
          <w:lang w:val="id-ID"/>
        </w:rPr>
        <w:t>Halaman Index Kas</w:t>
      </w:r>
    </w:p>
    <w:p w14:paraId="53A3A56A" w14:textId="77777777" w:rsidR="00FF378F" w:rsidRDefault="00FF378F" w:rsidP="00FF378F">
      <w:pPr>
        <w:pStyle w:val="ListParagraph"/>
        <w:spacing w:line="360" w:lineRule="auto"/>
        <w:ind w:left="762"/>
        <w:rPr>
          <w:b/>
          <w:bCs/>
          <w:sz w:val="24"/>
          <w:szCs w:val="24"/>
          <w:lang w:val="id-ID"/>
        </w:rPr>
      </w:pPr>
    </w:p>
    <w:p w14:paraId="4CE7BABB" w14:textId="02DA899A" w:rsidR="00FF378F" w:rsidRDefault="00FF378F" w:rsidP="001A1C53">
      <w:pPr>
        <w:pStyle w:val="ListParagraph"/>
        <w:numPr>
          <w:ilvl w:val="0"/>
          <w:numId w:val="16"/>
        </w:numPr>
        <w:spacing w:line="360" w:lineRule="auto"/>
        <w:rPr>
          <w:b/>
          <w:bCs/>
          <w:sz w:val="24"/>
          <w:szCs w:val="24"/>
          <w:lang w:val="id-ID"/>
        </w:rPr>
      </w:pPr>
      <w:r>
        <w:rPr>
          <w:b/>
          <w:bCs/>
          <w:sz w:val="24"/>
          <w:szCs w:val="24"/>
          <w:lang w:val="id-ID"/>
        </w:rPr>
        <w:t>Halaman Edit Kas</w:t>
      </w:r>
    </w:p>
    <w:p w14:paraId="10CB8F26" w14:textId="6573CBD0" w:rsidR="00FF378F" w:rsidRDefault="00E178A0" w:rsidP="00FF378F">
      <w:pPr>
        <w:pStyle w:val="ListParagraph"/>
        <w:spacing w:line="360" w:lineRule="auto"/>
        <w:ind w:left="762"/>
        <w:rPr>
          <w:b/>
          <w:bCs/>
          <w:sz w:val="24"/>
          <w:szCs w:val="24"/>
          <w:lang w:val="id-ID"/>
        </w:rPr>
      </w:pPr>
      <w:r>
        <w:rPr>
          <w:noProof/>
        </w:rPr>
        <w:drawing>
          <wp:anchor distT="0" distB="0" distL="0" distR="0" simplePos="0" relativeHeight="251680768" behindDoc="0" locked="0" layoutInCell="0" allowOverlap="1" wp14:anchorId="265ECCF2" wp14:editId="6DF7DE7D">
            <wp:simplePos x="0" y="0"/>
            <wp:positionH relativeFrom="margin">
              <wp:align>center</wp:align>
            </wp:positionH>
            <wp:positionV relativeFrom="paragraph">
              <wp:posOffset>46990</wp:posOffset>
            </wp:positionV>
            <wp:extent cx="5369560" cy="3016885"/>
            <wp:effectExtent l="0" t="0" r="2540" b="0"/>
            <wp:wrapSquare wrapText="largest"/>
            <wp:docPr id="11"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3"/>
                    <pic:cNvPicPr>
                      <a:picLocks noChangeAspect="1" noChangeArrowheads="1"/>
                    </pic:cNvPicPr>
                  </pic:nvPicPr>
                  <pic:blipFill>
                    <a:blip r:embed="rId20"/>
                    <a:stretch>
                      <a:fillRect/>
                    </a:stretch>
                  </pic:blipFill>
                  <pic:spPr bwMode="auto">
                    <a:xfrm>
                      <a:off x="0" y="0"/>
                      <a:ext cx="5369560" cy="3016885"/>
                    </a:xfrm>
                    <a:prstGeom prst="rect">
                      <a:avLst/>
                    </a:prstGeom>
                  </pic:spPr>
                </pic:pic>
              </a:graphicData>
            </a:graphic>
          </wp:anchor>
        </w:drawing>
      </w:r>
    </w:p>
    <w:p w14:paraId="0761E96D" w14:textId="77777777" w:rsidR="0074479E" w:rsidRDefault="0074479E" w:rsidP="0074479E">
      <w:pPr>
        <w:spacing w:line="360" w:lineRule="auto"/>
        <w:rPr>
          <w:b/>
          <w:bCs/>
          <w:sz w:val="24"/>
          <w:szCs w:val="24"/>
          <w:lang w:val="id-ID"/>
        </w:rPr>
      </w:pPr>
    </w:p>
    <w:p w14:paraId="49140126" w14:textId="77777777" w:rsidR="0074479E" w:rsidRDefault="0074479E" w:rsidP="0074479E">
      <w:pPr>
        <w:spacing w:line="360" w:lineRule="auto"/>
        <w:rPr>
          <w:b/>
          <w:bCs/>
          <w:sz w:val="24"/>
          <w:szCs w:val="24"/>
          <w:lang w:val="id-ID"/>
        </w:rPr>
      </w:pPr>
    </w:p>
    <w:p w14:paraId="180F5B6F" w14:textId="77777777" w:rsidR="0074479E" w:rsidRPr="0074479E" w:rsidRDefault="0074479E" w:rsidP="0074479E">
      <w:pPr>
        <w:spacing w:line="360" w:lineRule="auto"/>
        <w:rPr>
          <w:b/>
          <w:bCs/>
          <w:sz w:val="24"/>
          <w:szCs w:val="24"/>
          <w:lang w:val="id-ID"/>
        </w:rPr>
      </w:pPr>
    </w:p>
    <w:p w14:paraId="6E1169BA" w14:textId="63207629" w:rsidR="001A1C53" w:rsidRDefault="0074479E" w:rsidP="00A63598">
      <w:pPr>
        <w:pStyle w:val="ListParagraph"/>
        <w:numPr>
          <w:ilvl w:val="0"/>
          <w:numId w:val="16"/>
        </w:numPr>
        <w:spacing w:line="360" w:lineRule="auto"/>
        <w:rPr>
          <w:b/>
          <w:bCs/>
          <w:sz w:val="24"/>
          <w:szCs w:val="24"/>
          <w:lang w:val="id-ID"/>
        </w:rPr>
      </w:pPr>
      <w:r>
        <w:rPr>
          <w:noProof/>
        </w:rPr>
        <w:lastRenderedPageBreak/>
        <w:drawing>
          <wp:anchor distT="0" distB="0" distL="0" distR="0" simplePos="0" relativeHeight="251682816" behindDoc="0" locked="0" layoutInCell="0" allowOverlap="1" wp14:anchorId="7667F2D9" wp14:editId="591F4777">
            <wp:simplePos x="0" y="0"/>
            <wp:positionH relativeFrom="margin">
              <wp:align>center</wp:align>
            </wp:positionH>
            <wp:positionV relativeFrom="paragraph">
              <wp:posOffset>361950</wp:posOffset>
            </wp:positionV>
            <wp:extent cx="5437505" cy="3054985"/>
            <wp:effectExtent l="0" t="0" r="0" b="0"/>
            <wp:wrapSquare wrapText="largest"/>
            <wp:docPr id="12"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
                    <pic:cNvPicPr>
                      <a:picLocks noChangeAspect="1" noChangeArrowheads="1"/>
                    </pic:cNvPicPr>
                  </pic:nvPicPr>
                  <pic:blipFill>
                    <a:blip r:embed="rId21"/>
                    <a:stretch>
                      <a:fillRect/>
                    </a:stretch>
                  </pic:blipFill>
                  <pic:spPr bwMode="auto">
                    <a:xfrm>
                      <a:off x="0" y="0"/>
                      <a:ext cx="5437505" cy="3054985"/>
                    </a:xfrm>
                    <a:prstGeom prst="rect">
                      <a:avLst/>
                    </a:prstGeom>
                  </pic:spPr>
                </pic:pic>
              </a:graphicData>
            </a:graphic>
          </wp:anchor>
        </w:drawing>
      </w:r>
      <w:r w:rsidR="00A63598">
        <w:rPr>
          <w:b/>
          <w:bCs/>
          <w:sz w:val="24"/>
          <w:szCs w:val="24"/>
          <w:lang w:val="id-ID"/>
        </w:rPr>
        <w:t>Halaman Index User</w:t>
      </w:r>
    </w:p>
    <w:p w14:paraId="18AD9DBA" w14:textId="0491D755" w:rsidR="00A63598" w:rsidRPr="00A63598" w:rsidRDefault="00A63598" w:rsidP="00A63598">
      <w:pPr>
        <w:pStyle w:val="ListParagraph"/>
        <w:rPr>
          <w:b/>
          <w:bCs/>
          <w:sz w:val="24"/>
          <w:szCs w:val="24"/>
          <w:lang w:val="id-ID"/>
        </w:rPr>
      </w:pPr>
    </w:p>
    <w:p w14:paraId="5BA3096E" w14:textId="2BDA7D01" w:rsidR="00A63598" w:rsidRDefault="002E6773" w:rsidP="002E6773">
      <w:pPr>
        <w:pStyle w:val="ListParagraph"/>
        <w:numPr>
          <w:ilvl w:val="0"/>
          <w:numId w:val="16"/>
        </w:numPr>
        <w:spacing w:line="360" w:lineRule="auto"/>
        <w:rPr>
          <w:b/>
          <w:bCs/>
          <w:sz w:val="24"/>
          <w:szCs w:val="24"/>
          <w:lang w:val="id-ID"/>
        </w:rPr>
      </w:pPr>
      <w:r>
        <w:rPr>
          <w:b/>
          <w:bCs/>
          <w:sz w:val="24"/>
          <w:szCs w:val="24"/>
          <w:lang w:val="id-ID"/>
        </w:rPr>
        <w:t>Halaman Edit User</w:t>
      </w:r>
    </w:p>
    <w:p w14:paraId="709FAEB9" w14:textId="6FC3B69E" w:rsidR="002E6773" w:rsidRPr="002E6773" w:rsidRDefault="00D51669" w:rsidP="002E6773">
      <w:pPr>
        <w:pStyle w:val="ListParagraph"/>
        <w:rPr>
          <w:b/>
          <w:bCs/>
          <w:sz w:val="24"/>
          <w:szCs w:val="24"/>
          <w:lang w:val="id-ID"/>
        </w:rPr>
      </w:pPr>
      <w:r>
        <w:rPr>
          <w:noProof/>
        </w:rPr>
        <w:drawing>
          <wp:anchor distT="0" distB="0" distL="0" distR="0" simplePos="0" relativeHeight="251684864" behindDoc="0" locked="0" layoutInCell="0" allowOverlap="1" wp14:anchorId="3322236A" wp14:editId="200579EC">
            <wp:simplePos x="0" y="0"/>
            <wp:positionH relativeFrom="margin">
              <wp:align>center</wp:align>
            </wp:positionH>
            <wp:positionV relativeFrom="paragraph">
              <wp:posOffset>155575</wp:posOffset>
            </wp:positionV>
            <wp:extent cx="5204460" cy="2924175"/>
            <wp:effectExtent l="0" t="0" r="0" b="9525"/>
            <wp:wrapSquare wrapText="largest"/>
            <wp:docPr id="13"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
                    <pic:cNvPicPr>
                      <a:picLocks noChangeAspect="1" noChangeArrowheads="1"/>
                    </pic:cNvPicPr>
                  </pic:nvPicPr>
                  <pic:blipFill>
                    <a:blip r:embed="rId22"/>
                    <a:stretch>
                      <a:fillRect/>
                    </a:stretch>
                  </pic:blipFill>
                  <pic:spPr bwMode="auto">
                    <a:xfrm>
                      <a:off x="0" y="0"/>
                      <a:ext cx="5204460" cy="2924175"/>
                    </a:xfrm>
                    <a:prstGeom prst="rect">
                      <a:avLst/>
                    </a:prstGeom>
                  </pic:spPr>
                </pic:pic>
              </a:graphicData>
            </a:graphic>
          </wp:anchor>
        </w:drawing>
      </w:r>
    </w:p>
    <w:p w14:paraId="15AB887C" w14:textId="281604D2" w:rsidR="002E6773" w:rsidRPr="001A1C53" w:rsidRDefault="002E6773" w:rsidP="002E6773">
      <w:pPr>
        <w:pStyle w:val="ListParagraph"/>
        <w:spacing w:line="360" w:lineRule="auto"/>
        <w:ind w:left="762"/>
        <w:rPr>
          <w:b/>
          <w:bCs/>
          <w:sz w:val="24"/>
          <w:szCs w:val="24"/>
          <w:lang w:val="id-ID"/>
        </w:rPr>
      </w:pPr>
    </w:p>
    <w:p w14:paraId="2C1F485F" w14:textId="773652E2" w:rsidR="00E62BF3" w:rsidRDefault="00E62BF3" w:rsidP="00E62BF3">
      <w:pPr>
        <w:spacing w:line="360" w:lineRule="auto"/>
        <w:rPr>
          <w:b/>
          <w:bCs/>
          <w:sz w:val="24"/>
          <w:szCs w:val="24"/>
          <w:lang w:val="id-ID"/>
        </w:rPr>
      </w:pPr>
    </w:p>
    <w:p w14:paraId="6C7FC4CA" w14:textId="06095E49" w:rsidR="00E62BF3" w:rsidRDefault="00E62BF3" w:rsidP="00E62BF3">
      <w:pPr>
        <w:spacing w:line="360" w:lineRule="auto"/>
        <w:rPr>
          <w:b/>
          <w:bCs/>
          <w:sz w:val="24"/>
          <w:szCs w:val="24"/>
          <w:lang w:val="id-ID"/>
        </w:rPr>
      </w:pPr>
    </w:p>
    <w:p w14:paraId="23FEF9C2" w14:textId="7779C916" w:rsidR="00E62BF3" w:rsidRDefault="00E62BF3" w:rsidP="00E62BF3">
      <w:pPr>
        <w:spacing w:line="360" w:lineRule="auto"/>
        <w:rPr>
          <w:b/>
          <w:bCs/>
          <w:sz w:val="24"/>
          <w:szCs w:val="24"/>
          <w:lang w:val="id-ID"/>
        </w:rPr>
      </w:pPr>
    </w:p>
    <w:p w14:paraId="786848DB" w14:textId="37209A17" w:rsidR="00E62BF3" w:rsidRDefault="0044138A" w:rsidP="0044138A">
      <w:pPr>
        <w:pStyle w:val="ListParagraph"/>
        <w:numPr>
          <w:ilvl w:val="1"/>
          <w:numId w:val="24"/>
        </w:numPr>
        <w:spacing w:line="360" w:lineRule="auto"/>
        <w:rPr>
          <w:b/>
          <w:bCs/>
          <w:sz w:val="24"/>
          <w:szCs w:val="24"/>
          <w:lang w:val="id-ID"/>
        </w:rPr>
      </w:pPr>
      <w:r>
        <w:rPr>
          <w:b/>
          <w:bCs/>
          <w:sz w:val="24"/>
          <w:szCs w:val="24"/>
          <w:lang w:val="id-ID"/>
        </w:rPr>
        <w:lastRenderedPageBreak/>
        <w:t>Des</w:t>
      </w:r>
      <w:r w:rsidR="00046CB3">
        <w:rPr>
          <w:b/>
          <w:bCs/>
          <w:sz w:val="24"/>
          <w:szCs w:val="24"/>
          <w:lang w:val="id-ID"/>
        </w:rPr>
        <w:t>ain Database</w:t>
      </w:r>
    </w:p>
    <w:p w14:paraId="0CD97479" w14:textId="2D06E7E1" w:rsidR="00046CB3" w:rsidRDefault="00A12571" w:rsidP="00046CB3">
      <w:pPr>
        <w:pStyle w:val="ListParagraph"/>
        <w:spacing w:line="360" w:lineRule="auto"/>
        <w:ind w:left="360"/>
        <w:rPr>
          <w:b/>
          <w:bCs/>
          <w:sz w:val="24"/>
          <w:szCs w:val="24"/>
          <w:lang w:val="id-ID"/>
        </w:rPr>
      </w:pPr>
      <w:r>
        <w:rPr>
          <w:b/>
          <w:bCs/>
          <w:noProof/>
          <w:sz w:val="24"/>
          <w:szCs w:val="24"/>
        </w:rPr>
        <w:drawing>
          <wp:anchor distT="0" distB="0" distL="0" distR="0" simplePos="0" relativeHeight="251686912" behindDoc="0" locked="0" layoutInCell="0" allowOverlap="1" wp14:anchorId="1F2D18DB" wp14:editId="4D80FF29">
            <wp:simplePos x="0" y="0"/>
            <wp:positionH relativeFrom="margin">
              <wp:align>center</wp:align>
            </wp:positionH>
            <wp:positionV relativeFrom="paragraph">
              <wp:posOffset>256540</wp:posOffset>
            </wp:positionV>
            <wp:extent cx="5461000" cy="4281170"/>
            <wp:effectExtent l="0" t="0" r="6350" b="5080"/>
            <wp:wrapTopAndBottom/>
            <wp:docPr id="1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pic:cNvPicPr>
                      <a:picLocks noChangeAspect="1" noChangeArrowheads="1"/>
                    </pic:cNvPicPr>
                  </pic:nvPicPr>
                  <pic:blipFill>
                    <a:blip r:embed="rId23"/>
                    <a:stretch>
                      <a:fillRect/>
                    </a:stretch>
                  </pic:blipFill>
                  <pic:spPr bwMode="auto">
                    <a:xfrm>
                      <a:off x="0" y="0"/>
                      <a:ext cx="5461000" cy="4281170"/>
                    </a:xfrm>
                    <a:prstGeom prst="rect">
                      <a:avLst/>
                    </a:prstGeom>
                  </pic:spPr>
                </pic:pic>
              </a:graphicData>
            </a:graphic>
          </wp:anchor>
        </w:drawing>
      </w:r>
    </w:p>
    <w:p w14:paraId="49464B32" w14:textId="4B6B3A37" w:rsidR="00046CB3" w:rsidRDefault="00046CB3" w:rsidP="00046CB3">
      <w:pPr>
        <w:pStyle w:val="ListParagraph"/>
        <w:spacing w:line="360" w:lineRule="auto"/>
        <w:ind w:left="360"/>
        <w:rPr>
          <w:b/>
          <w:bCs/>
          <w:sz w:val="24"/>
          <w:szCs w:val="24"/>
          <w:lang w:val="id-ID"/>
        </w:rPr>
      </w:pPr>
    </w:p>
    <w:p w14:paraId="013C22F0" w14:textId="77777777" w:rsidR="001B5FF5" w:rsidRDefault="001B5FF5" w:rsidP="00046CB3">
      <w:pPr>
        <w:pStyle w:val="ListParagraph"/>
        <w:spacing w:line="360" w:lineRule="auto"/>
        <w:ind w:left="360"/>
        <w:rPr>
          <w:b/>
          <w:bCs/>
          <w:sz w:val="24"/>
          <w:szCs w:val="24"/>
          <w:lang w:val="id-ID"/>
        </w:rPr>
      </w:pPr>
    </w:p>
    <w:p w14:paraId="5C7F73FF" w14:textId="77777777" w:rsidR="001B5FF5" w:rsidRDefault="001B5FF5" w:rsidP="00046CB3">
      <w:pPr>
        <w:pStyle w:val="ListParagraph"/>
        <w:spacing w:line="360" w:lineRule="auto"/>
        <w:ind w:left="360"/>
        <w:rPr>
          <w:b/>
          <w:bCs/>
          <w:sz w:val="24"/>
          <w:szCs w:val="24"/>
          <w:lang w:val="id-ID"/>
        </w:rPr>
      </w:pPr>
    </w:p>
    <w:p w14:paraId="155D7C7F" w14:textId="77777777" w:rsidR="001B5FF5" w:rsidRDefault="001B5FF5" w:rsidP="00046CB3">
      <w:pPr>
        <w:pStyle w:val="ListParagraph"/>
        <w:spacing w:line="360" w:lineRule="auto"/>
        <w:ind w:left="360"/>
        <w:rPr>
          <w:b/>
          <w:bCs/>
          <w:sz w:val="24"/>
          <w:szCs w:val="24"/>
          <w:lang w:val="id-ID"/>
        </w:rPr>
      </w:pPr>
    </w:p>
    <w:p w14:paraId="7BA19538" w14:textId="77777777" w:rsidR="001B5FF5" w:rsidRDefault="001B5FF5" w:rsidP="00046CB3">
      <w:pPr>
        <w:pStyle w:val="ListParagraph"/>
        <w:spacing w:line="360" w:lineRule="auto"/>
        <w:ind w:left="360"/>
        <w:rPr>
          <w:b/>
          <w:bCs/>
          <w:sz w:val="24"/>
          <w:szCs w:val="24"/>
          <w:lang w:val="id-ID"/>
        </w:rPr>
      </w:pPr>
    </w:p>
    <w:p w14:paraId="265EE074" w14:textId="77777777" w:rsidR="001B5FF5" w:rsidRDefault="001B5FF5" w:rsidP="00046CB3">
      <w:pPr>
        <w:pStyle w:val="ListParagraph"/>
        <w:spacing w:line="360" w:lineRule="auto"/>
        <w:ind w:left="360"/>
        <w:rPr>
          <w:b/>
          <w:bCs/>
          <w:sz w:val="24"/>
          <w:szCs w:val="24"/>
          <w:lang w:val="id-ID"/>
        </w:rPr>
      </w:pPr>
    </w:p>
    <w:p w14:paraId="3B1EC844" w14:textId="77777777" w:rsidR="001B5FF5" w:rsidRDefault="001B5FF5" w:rsidP="00046CB3">
      <w:pPr>
        <w:pStyle w:val="ListParagraph"/>
        <w:spacing w:line="360" w:lineRule="auto"/>
        <w:ind w:left="360"/>
        <w:rPr>
          <w:b/>
          <w:bCs/>
          <w:sz w:val="24"/>
          <w:szCs w:val="24"/>
          <w:lang w:val="id-ID"/>
        </w:rPr>
      </w:pPr>
    </w:p>
    <w:p w14:paraId="3B0FFD39" w14:textId="77777777" w:rsidR="001B5FF5" w:rsidRDefault="001B5FF5" w:rsidP="00046CB3">
      <w:pPr>
        <w:pStyle w:val="ListParagraph"/>
        <w:spacing w:line="360" w:lineRule="auto"/>
        <w:ind w:left="360"/>
        <w:rPr>
          <w:b/>
          <w:bCs/>
          <w:sz w:val="24"/>
          <w:szCs w:val="24"/>
          <w:lang w:val="id-ID"/>
        </w:rPr>
      </w:pPr>
    </w:p>
    <w:p w14:paraId="0C1927EF" w14:textId="77777777" w:rsidR="001B5FF5" w:rsidRDefault="001B5FF5" w:rsidP="00046CB3">
      <w:pPr>
        <w:pStyle w:val="ListParagraph"/>
        <w:spacing w:line="360" w:lineRule="auto"/>
        <w:ind w:left="360"/>
        <w:rPr>
          <w:b/>
          <w:bCs/>
          <w:sz w:val="24"/>
          <w:szCs w:val="24"/>
          <w:lang w:val="id-ID"/>
        </w:rPr>
      </w:pPr>
    </w:p>
    <w:p w14:paraId="5D16C966" w14:textId="77777777" w:rsidR="001B5FF5" w:rsidRDefault="001B5FF5" w:rsidP="00046CB3">
      <w:pPr>
        <w:pStyle w:val="ListParagraph"/>
        <w:spacing w:line="360" w:lineRule="auto"/>
        <w:ind w:left="360"/>
        <w:rPr>
          <w:b/>
          <w:bCs/>
          <w:sz w:val="24"/>
          <w:szCs w:val="24"/>
          <w:lang w:val="id-ID"/>
        </w:rPr>
      </w:pPr>
    </w:p>
    <w:p w14:paraId="02070A81" w14:textId="77777777" w:rsidR="001B5FF5" w:rsidRDefault="001B5FF5" w:rsidP="00046CB3">
      <w:pPr>
        <w:pStyle w:val="ListParagraph"/>
        <w:spacing w:line="360" w:lineRule="auto"/>
        <w:ind w:left="360"/>
        <w:rPr>
          <w:b/>
          <w:bCs/>
          <w:sz w:val="24"/>
          <w:szCs w:val="24"/>
          <w:lang w:val="id-ID"/>
        </w:rPr>
      </w:pPr>
    </w:p>
    <w:p w14:paraId="77F51058" w14:textId="77777777" w:rsidR="001B5FF5" w:rsidRDefault="001B5FF5" w:rsidP="00046CB3">
      <w:pPr>
        <w:pStyle w:val="ListParagraph"/>
        <w:spacing w:line="360" w:lineRule="auto"/>
        <w:ind w:left="360"/>
        <w:rPr>
          <w:b/>
          <w:bCs/>
          <w:sz w:val="24"/>
          <w:szCs w:val="24"/>
          <w:lang w:val="id-ID"/>
        </w:rPr>
      </w:pPr>
    </w:p>
    <w:p w14:paraId="597B2E40" w14:textId="05022855" w:rsidR="00046CB3" w:rsidRDefault="00A12571" w:rsidP="00A12571">
      <w:pPr>
        <w:pStyle w:val="ListParagraph"/>
        <w:numPr>
          <w:ilvl w:val="1"/>
          <w:numId w:val="24"/>
        </w:numPr>
        <w:spacing w:line="360" w:lineRule="auto"/>
        <w:rPr>
          <w:b/>
          <w:bCs/>
          <w:sz w:val="24"/>
          <w:szCs w:val="24"/>
          <w:lang w:val="id-ID"/>
        </w:rPr>
      </w:pPr>
      <w:r>
        <w:rPr>
          <w:b/>
          <w:bCs/>
          <w:sz w:val="24"/>
          <w:szCs w:val="24"/>
          <w:lang w:val="id-ID"/>
        </w:rPr>
        <w:lastRenderedPageBreak/>
        <w:t>Activity Diagram</w:t>
      </w:r>
    </w:p>
    <w:p w14:paraId="5803850E" w14:textId="7CFA7442" w:rsidR="00A12571" w:rsidRDefault="00854737" w:rsidP="00A12571">
      <w:pPr>
        <w:pStyle w:val="ListParagraph"/>
        <w:numPr>
          <w:ilvl w:val="0"/>
          <w:numId w:val="25"/>
        </w:numPr>
        <w:spacing w:line="360" w:lineRule="auto"/>
        <w:rPr>
          <w:b/>
          <w:bCs/>
          <w:sz w:val="24"/>
          <w:szCs w:val="24"/>
          <w:lang w:val="id-ID"/>
        </w:rPr>
      </w:pPr>
      <w:r>
        <w:rPr>
          <w:noProof/>
        </w:rPr>
        <w:drawing>
          <wp:anchor distT="0" distB="0" distL="0" distR="0" simplePos="0" relativeHeight="251688960" behindDoc="0" locked="0" layoutInCell="0" allowOverlap="1" wp14:anchorId="4901CA9C" wp14:editId="4B4E1E4A">
            <wp:simplePos x="0" y="0"/>
            <wp:positionH relativeFrom="margin">
              <wp:align>center</wp:align>
            </wp:positionH>
            <wp:positionV relativeFrom="paragraph">
              <wp:posOffset>263525</wp:posOffset>
            </wp:positionV>
            <wp:extent cx="3657600" cy="2571750"/>
            <wp:effectExtent l="0" t="0" r="0" b="0"/>
            <wp:wrapTopAndBottom/>
            <wp:docPr id="1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pic:cNvPicPr>
                      <a:picLocks noChangeAspect="1" noChangeArrowheads="1"/>
                    </pic:cNvPicPr>
                  </pic:nvPicPr>
                  <pic:blipFill>
                    <a:blip r:embed="rId24"/>
                    <a:stretch>
                      <a:fillRect/>
                    </a:stretch>
                  </pic:blipFill>
                  <pic:spPr bwMode="auto">
                    <a:xfrm>
                      <a:off x="0" y="0"/>
                      <a:ext cx="3657600" cy="2571750"/>
                    </a:xfrm>
                    <a:prstGeom prst="rect">
                      <a:avLst/>
                    </a:prstGeom>
                  </pic:spPr>
                </pic:pic>
              </a:graphicData>
            </a:graphic>
            <wp14:sizeRelH relativeFrom="margin">
              <wp14:pctWidth>0</wp14:pctWidth>
            </wp14:sizeRelH>
            <wp14:sizeRelV relativeFrom="margin">
              <wp14:pctHeight>0</wp14:pctHeight>
            </wp14:sizeRelV>
          </wp:anchor>
        </w:drawing>
      </w:r>
      <w:r w:rsidR="00A12571">
        <w:rPr>
          <w:b/>
          <w:bCs/>
          <w:sz w:val="24"/>
          <w:szCs w:val="24"/>
          <w:lang w:val="id-ID"/>
        </w:rPr>
        <w:t>Activity Diagram Login</w:t>
      </w:r>
    </w:p>
    <w:p w14:paraId="1A1AEBCE" w14:textId="7BDEFD1B" w:rsidR="00A12571" w:rsidRPr="00A12571" w:rsidRDefault="00A12571" w:rsidP="00A12571">
      <w:pPr>
        <w:pStyle w:val="ListParagraph"/>
        <w:spacing w:line="360" w:lineRule="auto"/>
        <w:ind w:left="927"/>
        <w:rPr>
          <w:b/>
          <w:bCs/>
          <w:sz w:val="24"/>
          <w:szCs w:val="24"/>
          <w:lang w:val="id-ID"/>
        </w:rPr>
      </w:pPr>
    </w:p>
    <w:p w14:paraId="349BA943" w14:textId="4EFC24BD" w:rsidR="00854737" w:rsidRDefault="008938B2" w:rsidP="00854737">
      <w:pPr>
        <w:pStyle w:val="ListParagraph"/>
        <w:numPr>
          <w:ilvl w:val="0"/>
          <w:numId w:val="25"/>
        </w:numPr>
        <w:spacing w:line="360" w:lineRule="auto"/>
        <w:rPr>
          <w:b/>
          <w:bCs/>
          <w:sz w:val="24"/>
          <w:szCs w:val="24"/>
          <w:lang w:val="id-ID"/>
        </w:rPr>
      </w:pPr>
      <w:r>
        <w:rPr>
          <w:noProof/>
        </w:rPr>
        <w:drawing>
          <wp:anchor distT="0" distB="0" distL="0" distR="0" simplePos="0" relativeHeight="251691008" behindDoc="0" locked="0" layoutInCell="0" allowOverlap="1" wp14:anchorId="6DCBA578" wp14:editId="312DA4C6">
            <wp:simplePos x="0" y="0"/>
            <wp:positionH relativeFrom="margin">
              <wp:posOffset>568960</wp:posOffset>
            </wp:positionH>
            <wp:positionV relativeFrom="paragraph">
              <wp:posOffset>430530</wp:posOffset>
            </wp:positionV>
            <wp:extent cx="3636010" cy="2908935"/>
            <wp:effectExtent l="0" t="0" r="2540" b="5715"/>
            <wp:wrapTopAndBottom/>
            <wp:docPr id="16"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
                    <pic:cNvPicPr>
                      <a:picLocks noChangeAspect="1" noChangeArrowheads="1"/>
                    </pic:cNvPicPr>
                  </pic:nvPicPr>
                  <pic:blipFill>
                    <a:blip r:embed="rId25"/>
                    <a:stretch>
                      <a:fillRect/>
                    </a:stretch>
                  </pic:blipFill>
                  <pic:spPr bwMode="auto">
                    <a:xfrm>
                      <a:off x="0" y="0"/>
                      <a:ext cx="3636010" cy="2908935"/>
                    </a:xfrm>
                    <a:prstGeom prst="rect">
                      <a:avLst/>
                    </a:prstGeom>
                  </pic:spPr>
                </pic:pic>
              </a:graphicData>
            </a:graphic>
            <wp14:sizeRelH relativeFrom="margin">
              <wp14:pctWidth>0</wp14:pctWidth>
            </wp14:sizeRelH>
            <wp14:sizeRelV relativeFrom="margin">
              <wp14:pctHeight>0</wp14:pctHeight>
            </wp14:sizeRelV>
          </wp:anchor>
        </w:drawing>
      </w:r>
      <w:r w:rsidR="00854737">
        <w:rPr>
          <w:b/>
          <w:bCs/>
          <w:sz w:val="24"/>
          <w:szCs w:val="24"/>
          <w:lang w:val="id-ID"/>
        </w:rPr>
        <w:t>Activity Diagram Dashboard</w:t>
      </w:r>
    </w:p>
    <w:p w14:paraId="1FE275A9" w14:textId="77777777" w:rsidR="001B5FF5" w:rsidRPr="001B5FF5" w:rsidRDefault="001B5FF5" w:rsidP="001B5FF5">
      <w:pPr>
        <w:pStyle w:val="ListParagraph"/>
        <w:rPr>
          <w:b/>
          <w:bCs/>
          <w:sz w:val="24"/>
          <w:szCs w:val="24"/>
          <w:lang w:val="id-ID"/>
        </w:rPr>
      </w:pPr>
    </w:p>
    <w:p w14:paraId="2E1612F8" w14:textId="77777777" w:rsidR="001B5FF5" w:rsidRDefault="001B5FF5" w:rsidP="001B5FF5">
      <w:pPr>
        <w:pStyle w:val="ListParagraph"/>
        <w:spacing w:line="360" w:lineRule="auto"/>
        <w:ind w:left="927"/>
        <w:rPr>
          <w:b/>
          <w:bCs/>
          <w:sz w:val="24"/>
          <w:szCs w:val="24"/>
          <w:lang w:val="id-ID"/>
        </w:rPr>
      </w:pPr>
    </w:p>
    <w:p w14:paraId="1A182971" w14:textId="77777777" w:rsidR="001B5FF5" w:rsidRDefault="001B5FF5" w:rsidP="001B5FF5">
      <w:pPr>
        <w:pStyle w:val="ListParagraph"/>
        <w:spacing w:line="360" w:lineRule="auto"/>
        <w:ind w:left="927"/>
        <w:rPr>
          <w:b/>
          <w:bCs/>
          <w:sz w:val="24"/>
          <w:szCs w:val="24"/>
          <w:lang w:val="id-ID"/>
        </w:rPr>
      </w:pPr>
    </w:p>
    <w:p w14:paraId="479AFBC8" w14:textId="77777777" w:rsidR="001B5FF5" w:rsidRDefault="001B5FF5" w:rsidP="001B5FF5">
      <w:pPr>
        <w:pStyle w:val="ListParagraph"/>
        <w:spacing w:line="360" w:lineRule="auto"/>
        <w:ind w:left="927"/>
        <w:rPr>
          <w:b/>
          <w:bCs/>
          <w:sz w:val="24"/>
          <w:szCs w:val="24"/>
          <w:lang w:val="id-ID"/>
        </w:rPr>
      </w:pPr>
    </w:p>
    <w:p w14:paraId="3C9C0509" w14:textId="77777777" w:rsidR="001B5FF5" w:rsidRDefault="001B5FF5" w:rsidP="001B5FF5">
      <w:pPr>
        <w:pStyle w:val="ListParagraph"/>
        <w:spacing w:line="360" w:lineRule="auto"/>
        <w:ind w:left="927"/>
        <w:rPr>
          <w:b/>
          <w:bCs/>
          <w:sz w:val="24"/>
          <w:szCs w:val="24"/>
          <w:lang w:val="id-ID"/>
        </w:rPr>
      </w:pPr>
    </w:p>
    <w:p w14:paraId="2755AFE5" w14:textId="5DEDC621" w:rsidR="00854737" w:rsidRPr="00854737" w:rsidRDefault="00854737" w:rsidP="00854737">
      <w:pPr>
        <w:pStyle w:val="ListParagraph"/>
        <w:rPr>
          <w:b/>
          <w:bCs/>
          <w:sz w:val="24"/>
          <w:szCs w:val="24"/>
          <w:lang w:val="id-ID"/>
        </w:rPr>
      </w:pPr>
    </w:p>
    <w:p w14:paraId="5404DDA4" w14:textId="05F23BA0" w:rsidR="00046CB3" w:rsidRPr="001B5FF5" w:rsidRDefault="00DD734A" w:rsidP="001B5FF5">
      <w:pPr>
        <w:pStyle w:val="ListParagraph"/>
        <w:numPr>
          <w:ilvl w:val="0"/>
          <w:numId w:val="25"/>
        </w:numPr>
        <w:spacing w:line="360" w:lineRule="auto"/>
        <w:rPr>
          <w:b/>
          <w:bCs/>
          <w:sz w:val="24"/>
          <w:szCs w:val="24"/>
          <w:lang w:val="id-ID"/>
        </w:rPr>
      </w:pPr>
      <w:r>
        <w:rPr>
          <w:b/>
          <w:bCs/>
          <w:sz w:val="24"/>
          <w:szCs w:val="24"/>
          <w:lang w:val="id-ID"/>
        </w:rPr>
        <w:t>Activity Diagram Siswa</w:t>
      </w:r>
    </w:p>
    <w:p w14:paraId="7AE335C0" w14:textId="2666C0B8" w:rsidR="00046CB3" w:rsidRDefault="008938B2" w:rsidP="00046CB3">
      <w:pPr>
        <w:pStyle w:val="ListParagraph"/>
        <w:spacing w:line="360" w:lineRule="auto"/>
        <w:ind w:left="360"/>
        <w:rPr>
          <w:b/>
          <w:bCs/>
          <w:sz w:val="24"/>
          <w:szCs w:val="24"/>
          <w:lang w:val="id-ID"/>
        </w:rPr>
      </w:pPr>
      <w:r>
        <w:rPr>
          <w:noProof/>
        </w:rPr>
        <w:drawing>
          <wp:anchor distT="0" distB="0" distL="0" distR="0" simplePos="0" relativeHeight="251693056" behindDoc="0" locked="0" layoutInCell="0" allowOverlap="1" wp14:anchorId="7F57CD59" wp14:editId="703FE1F7">
            <wp:simplePos x="0" y="0"/>
            <wp:positionH relativeFrom="margin">
              <wp:align>center</wp:align>
            </wp:positionH>
            <wp:positionV relativeFrom="paragraph">
              <wp:posOffset>-147</wp:posOffset>
            </wp:positionV>
            <wp:extent cx="5050155" cy="5537835"/>
            <wp:effectExtent l="0" t="0" r="0" b="5715"/>
            <wp:wrapTopAndBottom/>
            <wp:docPr id="1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8"/>
                    <pic:cNvPicPr>
                      <a:picLocks noChangeAspect="1" noChangeArrowheads="1"/>
                    </pic:cNvPicPr>
                  </pic:nvPicPr>
                  <pic:blipFill>
                    <a:blip r:embed="rId26"/>
                    <a:stretch>
                      <a:fillRect/>
                    </a:stretch>
                  </pic:blipFill>
                  <pic:spPr bwMode="auto">
                    <a:xfrm>
                      <a:off x="0" y="0"/>
                      <a:ext cx="5050155" cy="5537835"/>
                    </a:xfrm>
                    <a:prstGeom prst="rect">
                      <a:avLst/>
                    </a:prstGeom>
                  </pic:spPr>
                </pic:pic>
              </a:graphicData>
            </a:graphic>
            <wp14:sizeRelH relativeFrom="margin">
              <wp14:pctWidth>0</wp14:pctWidth>
            </wp14:sizeRelH>
            <wp14:sizeRelV relativeFrom="margin">
              <wp14:pctHeight>0</wp14:pctHeight>
            </wp14:sizeRelV>
          </wp:anchor>
        </w:drawing>
      </w:r>
    </w:p>
    <w:p w14:paraId="72A8AA62" w14:textId="66509EAA" w:rsidR="00046CB3" w:rsidRDefault="00046CB3" w:rsidP="00046CB3">
      <w:pPr>
        <w:pStyle w:val="ListParagraph"/>
        <w:spacing w:line="360" w:lineRule="auto"/>
        <w:ind w:left="360"/>
        <w:rPr>
          <w:b/>
          <w:bCs/>
          <w:sz w:val="24"/>
          <w:szCs w:val="24"/>
          <w:lang w:val="id-ID"/>
        </w:rPr>
      </w:pPr>
    </w:p>
    <w:p w14:paraId="6E246B9F" w14:textId="03EA0B8F" w:rsidR="00046CB3" w:rsidRDefault="00046CB3" w:rsidP="00046CB3">
      <w:pPr>
        <w:pStyle w:val="ListParagraph"/>
        <w:spacing w:line="360" w:lineRule="auto"/>
        <w:ind w:left="360"/>
        <w:rPr>
          <w:b/>
          <w:bCs/>
          <w:sz w:val="24"/>
          <w:szCs w:val="24"/>
          <w:lang w:val="id-ID"/>
        </w:rPr>
      </w:pPr>
    </w:p>
    <w:p w14:paraId="1E1A467B" w14:textId="77777777" w:rsidR="00046CB3" w:rsidRDefault="00046CB3" w:rsidP="00046CB3">
      <w:pPr>
        <w:pStyle w:val="ListParagraph"/>
        <w:spacing w:line="360" w:lineRule="auto"/>
        <w:ind w:left="360"/>
        <w:rPr>
          <w:b/>
          <w:bCs/>
          <w:sz w:val="24"/>
          <w:szCs w:val="24"/>
          <w:lang w:val="id-ID"/>
        </w:rPr>
      </w:pPr>
    </w:p>
    <w:p w14:paraId="5AAE392C" w14:textId="77777777" w:rsidR="00046CB3" w:rsidRDefault="00046CB3" w:rsidP="00046CB3">
      <w:pPr>
        <w:pStyle w:val="ListParagraph"/>
        <w:spacing w:line="360" w:lineRule="auto"/>
        <w:ind w:left="360"/>
        <w:rPr>
          <w:b/>
          <w:bCs/>
          <w:sz w:val="24"/>
          <w:szCs w:val="24"/>
          <w:lang w:val="id-ID"/>
        </w:rPr>
      </w:pPr>
    </w:p>
    <w:p w14:paraId="2F85EB72" w14:textId="77777777" w:rsidR="00046CB3" w:rsidRDefault="00046CB3" w:rsidP="00046CB3">
      <w:pPr>
        <w:pStyle w:val="ListParagraph"/>
        <w:spacing w:line="360" w:lineRule="auto"/>
        <w:ind w:left="360"/>
        <w:rPr>
          <w:b/>
          <w:bCs/>
          <w:sz w:val="24"/>
          <w:szCs w:val="24"/>
          <w:lang w:val="id-ID"/>
        </w:rPr>
      </w:pPr>
    </w:p>
    <w:p w14:paraId="66159353" w14:textId="77777777" w:rsidR="00046CB3" w:rsidRDefault="00046CB3" w:rsidP="00046CB3">
      <w:pPr>
        <w:pStyle w:val="ListParagraph"/>
        <w:spacing w:line="360" w:lineRule="auto"/>
        <w:ind w:left="360"/>
        <w:rPr>
          <w:b/>
          <w:bCs/>
          <w:sz w:val="24"/>
          <w:szCs w:val="24"/>
          <w:lang w:val="id-ID"/>
        </w:rPr>
      </w:pPr>
    </w:p>
    <w:p w14:paraId="770302AF" w14:textId="77777777" w:rsidR="00046CB3" w:rsidRDefault="00046CB3" w:rsidP="00046CB3">
      <w:pPr>
        <w:pStyle w:val="ListParagraph"/>
        <w:spacing w:line="360" w:lineRule="auto"/>
        <w:ind w:left="360"/>
        <w:rPr>
          <w:b/>
          <w:bCs/>
          <w:sz w:val="24"/>
          <w:szCs w:val="24"/>
          <w:lang w:val="id-ID"/>
        </w:rPr>
      </w:pPr>
    </w:p>
    <w:p w14:paraId="13CCCB63" w14:textId="69574E80" w:rsidR="00E514B6" w:rsidRDefault="00E514B6" w:rsidP="00E514B6">
      <w:pPr>
        <w:pStyle w:val="ListParagraph"/>
        <w:numPr>
          <w:ilvl w:val="0"/>
          <w:numId w:val="25"/>
        </w:numPr>
        <w:spacing w:line="360" w:lineRule="auto"/>
        <w:rPr>
          <w:b/>
          <w:bCs/>
          <w:sz w:val="24"/>
          <w:szCs w:val="24"/>
          <w:lang w:val="id-ID"/>
        </w:rPr>
      </w:pPr>
      <w:r>
        <w:rPr>
          <w:b/>
          <w:bCs/>
          <w:sz w:val="24"/>
          <w:szCs w:val="24"/>
          <w:lang w:val="id-ID"/>
        </w:rPr>
        <w:lastRenderedPageBreak/>
        <w:t>Activity Diagram Absensi</w:t>
      </w:r>
    </w:p>
    <w:p w14:paraId="17C64AF7" w14:textId="4C39B532" w:rsidR="00E514B6" w:rsidRDefault="00D47529" w:rsidP="00E514B6">
      <w:pPr>
        <w:pStyle w:val="ListParagraph"/>
        <w:spacing w:line="360" w:lineRule="auto"/>
        <w:ind w:left="927"/>
        <w:rPr>
          <w:b/>
          <w:bCs/>
          <w:sz w:val="24"/>
          <w:szCs w:val="24"/>
          <w:lang w:val="id-ID"/>
        </w:rPr>
      </w:pPr>
      <w:r>
        <w:rPr>
          <w:noProof/>
        </w:rPr>
        <w:drawing>
          <wp:anchor distT="0" distB="0" distL="0" distR="0" simplePos="0" relativeHeight="251695104" behindDoc="0" locked="0" layoutInCell="0" allowOverlap="1" wp14:anchorId="5CE92B6F" wp14:editId="78342D38">
            <wp:simplePos x="0" y="0"/>
            <wp:positionH relativeFrom="column">
              <wp:posOffset>0</wp:posOffset>
            </wp:positionH>
            <wp:positionV relativeFrom="paragraph">
              <wp:posOffset>265430</wp:posOffset>
            </wp:positionV>
            <wp:extent cx="5379720" cy="6854825"/>
            <wp:effectExtent l="0" t="0" r="0" b="0"/>
            <wp:wrapSquare wrapText="largest"/>
            <wp:docPr id="1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0"/>
                    <pic:cNvPicPr>
                      <a:picLocks noChangeAspect="1" noChangeArrowheads="1"/>
                    </pic:cNvPicPr>
                  </pic:nvPicPr>
                  <pic:blipFill>
                    <a:blip r:embed="rId27"/>
                    <a:stretch>
                      <a:fillRect/>
                    </a:stretch>
                  </pic:blipFill>
                  <pic:spPr bwMode="auto">
                    <a:xfrm>
                      <a:off x="0" y="0"/>
                      <a:ext cx="5379720" cy="6854825"/>
                    </a:xfrm>
                    <a:prstGeom prst="rect">
                      <a:avLst/>
                    </a:prstGeom>
                  </pic:spPr>
                </pic:pic>
              </a:graphicData>
            </a:graphic>
          </wp:anchor>
        </w:drawing>
      </w:r>
    </w:p>
    <w:p w14:paraId="06424693" w14:textId="4ECDF45D" w:rsidR="00E62BF3" w:rsidRDefault="00E62BF3" w:rsidP="00E62BF3">
      <w:pPr>
        <w:spacing w:line="360" w:lineRule="auto"/>
        <w:rPr>
          <w:b/>
          <w:bCs/>
          <w:sz w:val="24"/>
          <w:szCs w:val="24"/>
          <w:lang w:val="id-ID"/>
        </w:rPr>
      </w:pPr>
    </w:p>
    <w:p w14:paraId="2FF3F35A" w14:textId="77777777" w:rsidR="00E62BF3" w:rsidRDefault="00E62BF3" w:rsidP="00E62BF3">
      <w:pPr>
        <w:spacing w:line="360" w:lineRule="auto"/>
        <w:rPr>
          <w:b/>
          <w:bCs/>
          <w:sz w:val="24"/>
          <w:szCs w:val="24"/>
          <w:lang w:val="id-ID"/>
        </w:rPr>
      </w:pPr>
    </w:p>
    <w:p w14:paraId="681A1CF3" w14:textId="77777777" w:rsidR="00E62BF3" w:rsidRDefault="00E62BF3" w:rsidP="00E62BF3">
      <w:pPr>
        <w:spacing w:line="360" w:lineRule="auto"/>
        <w:rPr>
          <w:b/>
          <w:bCs/>
          <w:sz w:val="24"/>
          <w:szCs w:val="24"/>
          <w:lang w:val="id-ID"/>
        </w:rPr>
      </w:pPr>
    </w:p>
    <w:p w14:paraId="39091DB6" w14:textId="1A8C3CB6" w:rsidR="00E62BF3" w:rsidRDefault="00EA4661" w:rsidP="00EA4661">
      <w:pPr>
        <w:pStyle w:val="ListParagraph"/>
        <w:numPr>
          <w:ilvl w:val="0"/>
          <w:numId w:val="25"/>
        </w:numPr>
        <w:spacing w:line="360" w:lineRule="auto"/>
        <w:rPr>
          <w:b/>
          <w:bCs/>
          <w:sz w:val="24"/>
          <w:szCs w:val="24"/>
          <w:lang w:val="id-ID"/>
        </w:rPr>
      </w:pPr>
      <w:r>
        <w:rPr>
          <w:b/>
          <w:bCs/>
          <w:sz w:val="24"/>
          <w:szCs w:val="24"/>
          <w:lang w:val="id-ID"/>
        </w:rPr>
        <w:lastRenderedPageBreak/>
        <w:t>Activity Diagram Kas</w:t>
      </w:r>
    </w:p>
    <w:p w14:paraId="0B1A7480" w14:textId="1794BBFE" w:rsidR="00EA4661" w:rsidRPr="00EA4661" w:rsidRDefault="00B64433" w:rsidP="00EA4661">
      <w:pPr>
        <w:pStyle w:val="ListParagraph"/>
        <w:spacing w:line="360" w:lineRule="auto"/>
        <w:ind w:left="927"/>
        <w:rPr>
          <w:b/>
          <w:bCs/>
          <w:sz w:val="24"/>
          <w:szCs w:val="24"/>
          <w:lang w:val="id-ID"/>
        </w:rPr>
      </w:pPr>
      <w:r>
        <w:rPr>
          <w:noProof/>
        </w:rPr>
        <w:drawing>
          <wp:anchor distT="0" distB="0" distL="0" distR="0" simplePos="0" relativeHeight="251697152" behindDoc="0" locked="0" layoutInCell="0" allowOverlap="1" wp14:anchorId="3FFCB29A" wp14:editId="5C5C81AE">
            <wp:simplePos x="0" y="0"/>
            <wp:positionH relativeFrom="column">
              <wp:posOffset>0</wp:posOffset>
            </wp:positionH>
            <wp:positionV relativeFrom="paragraph">
              <wp:posOffset>265430</wp:posOffset>
            </wp:positionV>
            <wp:extent cx="5254625" cy="6697980"/>
            <wp:effectExtent l="0" t="0" r="0" b="0"/>
            <wp:wrapSquare wrapText="largest"/>
            <wp:docPr id="20"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
                    <pic:cNvPicPr>
                      <a:picLocks noChangeAspect="1" noChangeArrowheads="1"/>
                    </pic:cNvPicPr>
                  </pic:nvPicPr>
                  <pic:blipFill>
                    <a:blip r:embed="rId28"/>
                    <a:stretch>
                      <a:fillRect/>
                    </a:stretch>
                  </pic:blipFill>
                  <pic:spPr bwMode="auto">
                    <a:xfrm>
                      <a:off x="0" y="0"/>
                      <a:ext cx="5254625" cy="6697980"/>
                    </a:xfrm>
                    <a:prstGeom prst="rect">
                      <a:avLst/>
                    </a:prstGeom>
                  </pic:spPr>
                </pic:pic>
              </a:graphicData>
            </a:graphic>
          </wp:anchor>
        </w:drawing>
      </w:r>
    </w:p>
    <w:p w14:paraId="0FC7D505" w14:textId="77777777" w:rsidR="00E62BF3" w:rsidRDefault="00E62BF3" w:rsidP="00E62BF3">
      <w:pPr>
        <w:spacing w:line="360" w:lineRule="auto"/>
        <w:rPr>
          <w:b/>
          <w:bCs/>
          <w:sz w:val="24"/>
          <w:szCs w:val="24"/>
          <w:lang w:val="id-ID"/>
        </w:rPr>
      </w:pPr>
    </w:p>
    <w:p w14:paraId="4633E768" w14:textId="77777777" w:rsidR="00E62BF3" w:rsidRDefault="00E62BF3" w:rsidP="00E62BF3">
      <w:pPr>
        <w:spacing w:line="360" w:lineRule="auto"/>
        <w:rPr>
          <w:b/>
          <w:bCs/>
          <w:sz w:val="24"/>
          <w:szCs w:val="24"/>
          <w:lang w:val="id-ID"/>
        </w:rPr>
      </w:pPr>
    </w:p>
    <w:p w14:paraId="78B3E97F" w14:textId="77777777" w:rsidR="00E62BF3" w:rsidRDefault="00E62BF3" w:rsidP="00E62BF3">
      <w:pPr>
        <w:spacing w:line="360" w:lineRule="auto"/>
        <w:rPr>
          <w:b/>
          <w:bCs/>
          <w:sz w:val="24"/>
          <w:szCs w:val="24"/>
          <w:lang w:val="id-ID"/>
        </w:rPr>
      </w:pPr>
    </w:p>
    <w:p w14:paraId="2265401F" w14:textId="7E41F654" w:rsidR="00E62BF3" w:rsidRDefault="00B64433" w:rsidP="00B64433">
      <w:pPr>
        <w:pStyle w:val="ListParagraph"/>
        <w:numPr>
          <w:ilvl w:val="0"/>
          <w:numId w:val="25"/>
        </w:numPr>
        <w:spacing w:line="360" w:lineRule="auto"/>
        <w:rPr>
          <w:b/>
          <w:bCs/>
          <w:sz w:val="24"/>
          <w:szCs w:val="24"/>
          <w:lang w:val="id-ID"/>
        </w:rPr>
      </w:pPr>
      <w:r>
        <w:rPr>
          <w:b/>
          <w:bCs/>
          <w:sz w:val="24"/>
          <w:szCs w:val="24"/>
          <w:lang w:val="id-ID"/>
        </w:rPr>
        <w:lastRenderedPageBreak/>
        <w:t>Activity Diagram User</w:t>
      </w:r>
    </w:p>
    <w:p w14:paraId="1D73905A" w14:textId="6D57026A" w:rsidR="00B64433" w:rsidRPr="00B64433" w:rsidRDefault="00BF6946" w:rsidP="00B64433">
      <w:pPr>
        <w:pStyle w:val="ListParagraph"/>
        <w:spacing w:line="360" w:lineRule="auto"/>
        <w:ind w:left="927"/>
        <w:rPr>
          <w:b/>
          <w:bCs/>
          <w:sz w:val="24"/>
          <w:szCs w:val="24"/>
          <w:lang w:val="id-ID"/>
        </w:rPr>
      </w:pPr>
      <w:r>
        <w:rPr>
          <w:noProof/>
        </w:rPr>
        <w:drawing>
          <wp:anchor distT="0" distB="0" distL="0" distR="0" simplePos="0" relativeHeight="251699200" behindDoc="0" locked="0" layoutInCell="0" allowOverlap="1" wp14:anchorId="3E0493B8" wp14:editId="50A3D362">
            <wp:simplePos x="0" y="0"/>
            <wp:positionH relativeFrom="column">
              <wp:posOffset>0</wp:posOffset>
            </wp:positionH>
            <wp:positionV relativeFrom="paragraph">
              <wp:posOffset>265430</wp:posOffset>
            </wp:positionV>
            <wp:extent cx="5502910" cy="7014210"/>
            <wp:effectExtent l="0" t="0" r="0" b="0"/>
            <wp:wrapTopAndBottom/>
            <wp:docPr id="21"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
                    <pic:cNvPicPr>
                      <a:picLocks noChangeAspect="1" noChangeArrowheads="1"/>
                    </pic:cNvPicPr>
                  </pic:nvPicPr>
                  <pic:blipFill>
                    <a:blip r:embed="rId29"/>
                    <a:stretch>
                      <a:fillRect/>
                    </a:stretch>
                  </pic:blipFill>
                  <pic:spPr bwMode="auto">
                    <a:xfrm>
                      <a:off x="0" y="0"/>
                      <a:ext cx="5502910" cy="7014210"/>
                    </a:xfrm>
                    <a:prstGeom prst="rect">
                      <a:avLst/>
                    </a:prstGeom>
                  </pic:spPr>
                </pic:pic>
              </a:graphicData>
            </a:graphic>
          </wp:anchor>
        </w:drawing>
      </w:r>
    </w:p>
    <w:p w14:paraId="07986191" w14:textId="77777777" w:rsidR="00E62BF3" w:rsidRDefault="00E62BF3" w:rsidP="00E62BF3">
      <w:pPr>
        <w:spacing w:line="360" w:lineRule="auto"/>
        <w:rPr>
          <w:b/>
          <w:bCs/>
          <w:sz w:val="24"/>
          <w:szCs w:val="24"/>
          <w:lang w:val="id-ID"/>
        </w:rPr>
      </w:pPr>
    </w:p>
    <w:p w14:paraId="66BCB943" w14:textId="77777777" w:rsidR="00E62BF3" w:rsidRDefault="00E62BF3" w:rsidP="00E62BF3">
      <w:pPr>
        <w:spacing w:line="360" w:lineRule="auto"/>
        <w:rPr>
          <w:b/>
          <w:bCs/>
          <w:sz w:val="24"/>
          <w:szCs w:val="24"/>
          <w:lang w:val="id-ID"/>
        </w:rPr>
      </w:pPr>
    </w:p>
    <w:p w14:paraId="61A2217B" w14:textId="77777777" w:rsidR="00E62BF3" w:rsidRDefault="00E62BF3" w:rsidP="00E62BF3">
      <w:pPr>
        <w:spacing w:line="360" w:lineRule="auto"/>
        <w:rPr>
          <w:b/>
          <w:bCs/>
          <w:sz w:val="24"/>
          <w:szCs w:val="24"/>
          <w:lang w:val="id-ID"/>
        </w:rPr>
      </w:pPr>
    </w:p>
    <w:p w14:paraId="3F216572" w14:textId="77777777" w:rsidR="00E62BF3" w:rsidRDefault="00BF6946" w:rsidP="00BF6946">
      <w:pPr>
        <w:pStyle w:val="ListParagraph"/>
        <w:numPr>
          <w:ilvl w:val="0"/>
          <w:numId w:val="25"/>
        </w:numPr>
        <w:spacing w:line="360" w:lineRule="auto"/>
        <w:rPr>
          <w:b/>
          <w:bCs/>
          <w:sz w:val="24"/>
          <w:szCs w:val="24"/>
          <w:lang w:val="id-ID"/>
        </w:rPr>
      </w:pPr>
      <w:r>
        <w:rPr>
          <w:b/>
          <w:bCs/>
          <w:sz w:val="24"/>
          <w:szCs w:val="24"/>
          <w:lang w:val="id-ID"/>
        </w:rPr>
        <w:t>Activity diagram Logout</w:t>
      </w:r>
    </w:p>
    <w:p w14:paraId="35D12F7B" w14:textId="5A4ED5BA" w:rsidR="00BF6946" w:rsidRDefault="006956B9" w:rsidP="006956B9">
      <w:pPr>
        <w:spacing w:line="360" w:lineRule="auto"/>
        <w:rPr>
          <w:b/>
          <w:bCs/>
          <w:sz w:val="24"/>
          <w:szCs w:val="24"/>
          <w:lang w:val="id-ID"/>
        </w:rPr>
      </w:pPr>
      <w:r>
        <w:rPr>
          <w:noProof/>
        </w:rPr>
        <w:drawing>
          <wp:anchor distT="0" distB="0" distL="0" distR="0" simplePos="0" relativeHeight="251701248" behindDoc="0" locked="0" layoutInCell="0" allowOverlap="1" wp14:anchorId="1D6A3430" wp14:editId="0E60D355">
            <wp:simplePos x="0" y="0"/>
            <wp:positionH relativeFrom="column">
              <wp:posOffset>0</wp:posOffset>
            </wp:positionH>
            <wp:positionV relativeFrom="paragraph">
              <wp:posOffset>265430</wp:posOffset>
            </wp:positionV>
            <wp:extent cx="5502910" cy="2483485"/>
            <wp:effectExtent l="0" t="0" r="0" b="0"/>
            <wp:wrapSquare wrapText="largest"/>
            <wp:docPr id="2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3"/>
                    <pic:cNvPicPr>
                      <a:picLocks noChangeAspect="1" noChangeArrowheads="1"/>
                    </pic:cNvPicPr>
                  </pic:nvPicPr>
                  <pic:blipFill>
                    <a:blip r:embed="rId30"/>
                    <a:stretch>
                      <a:fillRect/>
                    </a:stretch>
                  </pic:blipFill>
                  <pic:spPr bwMode="auto">
                    <a:xfrm>
                      <a:off x="0" y="0"/>
                      <a:ext cx="5502910" cy="2483485"/>
                    </a:xfrm>
                    <a:prstGeom prst="rect">
                      <a:avLst/>
                    </a:prstGeom>
                  </pic:spPr>
                </pic:pic>
              </a:graphicData>
            </a:graphic>
          </wp:anchor>
        </w:drawing>
      </w:r>
    </w:p>
    <w:p w14:paraId="59E5CEF5" w14:textId="77777777" w:rsidR="006956B9" w:rsidRDefault="006956B9" w:rsidP="006956B9">
      <w:pPr>
        <w:spacing w:line="360" w:lineRule="auto"/>
        <w:rPr>
          <w:b/>
          <w:bCs/>
          <w:sz w:val="24"/>
          <w:szCs w:val="24"/>
          <w:lang w:val="id-ID"/>
        </w:rPr>
      </w:pPr>
    </w:p>
    <w:p w14:paraId="498EAD12" w14:textId="77777777" w:rsidR="006956B9" w:rsidRDefault="006956B9" w:rsidP="006956B9">
      <w:pPr>
        <w:spacing w:line="360" w:lineRule="auto"/>
        <w:rPr>
          <w:b/>
          <w:bCs/>
          <w:sz w:val="24"/>
          <w:szCs w:val="24"/>
          <w:lang w:val="id-ID"/>
        </w:rPr>
      </w:pPr>
    </w:p>
    <w:p w14:paraId="672E5895" w14:textId="77777777" w:rsidR="006956B9" w:rsidRDefault="006956B9" w:rsidP="006956B9">
      <w:pPr>
        <w:spacing w:line="360" w:lineRule="auto"/>
        <w:rPr>
          <w:b/>
          <w:bCs/>
          <w:sz w:val="24"/>
          <w:szCs w:val="24"/>
          <w:lang w:val="id-ID"/>
        </w:rPr>
      </w:pPr>
    </w:p>
    <w:p w14:paraId="14F95617" w14:textId="77777777" w:rsidR="006956B9" w:rsidRDefault="006956B9" w:rsidP="006956B9">
      <w:pPr>
        <w:spacing w:line="360" w:lineRule="auto"/>
        <w:rPr>
          <w:b/>
          <w:bCs/>
          <w:sz w:val="24"/>
          <w:szCs w:val="24"/>
          <w:lang w:val="id-ID"/>
        </w:rPr>
      </w:pPr>
    </w:p>
    <w:p w14:paraId="0E37981F" w14:textId="77777777" w:rsidR="006956B9" w:rsidRDefault="006956B9" w:rsidP="006956B9">
      <w:pPr>
        <w:spacing w:line="360" w:lineRule="auto"/>
        <w:rPr>
          <w:b/>
          <w:bCs/>
          <w:sz w:val="24"/>
          <w:szCs w:val="24"/>
          <w:lang w:val="id-ID"/>
        </w:rPr>
      </w:pPr>
    </w:p>
    <w:p w14:paraId="1F28428F" w14:textId="77777777" w:rsidR="006956B9" w:rsidRDefault="006956B9" w:rsidP="006956B9">
      <w:pPr>
        <w:spacing w:line="360" w:lineRule="auto"/>
        <w:rPr>
          <w:b/>
          <w:bCs/>
          <w:sz w:val="24"/>
          <w:szCs w:val="24"/>
          <w:lang w:val="id-ID"/>
        </w:rPr>
      </w:pPr>
    </w:p>
    <w:p w14:paraId="795F40FC" w14:textId="77777777" w:rsidR="006956B9" w:rsidRDefault="006956B9" w:rsidP="006956B9">
      <w:pPr>
        <w:spacing w:line="360" w:lineRule="auto"/>
        <w:rPr>
          <w:b/>
          <w:bCs/>
          <w:sz w:val="24"/>
          <w:szCs w:val="24"/>
          <w:lang w:val="id-ID"/>
        </w:rPr>
      </w:pPr>
    </w:p>
    <w:p w14:paraId="62090058" w14:textId="77777777" w:rsidR="006956B9" w:rsidRDefault="006956B9" w:rsidP="006956B9">
      <w:pPr>
        <w:spacing w:line="360" w:lineRule="auto"/>
        <w:rPr>
          <w:b/>
          <w:bCs/>
          <w:sz w:val="24"/>
          <w:szCs w:val="24"/>
          <w:lang w:val="id-ID"/>
        </w:rPr>
      </w:pPr>
    </w:p>
    <w:p w14:paraId="6EFF7C42" w14:textId="77777777" w:rsidR="006956B9" w:rsidRDefault="006956B9" w:rsidP="006956B9">
      <w:pPr>
        <w:spacing w:line="360" w:lineRule="auto"/>
        <w:rPr>
          <w:b/>
          <w:bCs/>
          <w:sz w:val="24"/>
          <w:szCs w:val="24"/>
          <w:lang w:val="id-ID"/>
        </w:rPr>
      </w:pPr>
    </w:p>
    <w:p w14:paraId="2108C316" w14:textId="15138DE9" w:rsidR="006956B9" w:rsidRPr="006956B9" w:rsidRDefault="006956B9" w:rsidP="006956B9">
      <w:pPr>
        <w:spacing w:line="360" w:lineRule="auto"/>
        <w:rPr>
          <w:b/>
          <w:bCs/>
          <w:sz w:val="24"/>
          <w:szCs w:val="24"/>
          <w:lang w:val="id-ID"/>
        </w:rPr>
        <w:sectPr w:rsidR="006956B9" w:rsidRPr="006956B9" w:rsidSect="00257753">
          <w:pgSz w:w="11920" w:h="16840"/>
          <w:pgMar w:top="2268" w:right="1701" w:bottom="1701" w:left="2268" w:header="0" w:footer="1395" w:gutter="0"/>
          <w:cols w:space="720"/>
          <w:docGrid w:linePitch="272"/>
        </w:sectPr>
      </w:pPr>
    </w:p>
    <w:p w14:paraId="27765B86" w14:textId="72A68EA1" w:rsidR="000F5E45" w:rsidRDefault="006956B9" w:rsidP="006956B9">
      <w:pPr>
        <w:spacing w:line="360" w:lineRule="auto"/>
        <w:jc w:val="center"/>
        <w:rPr>
          <w:b/>
          <w:bCs/>
          <w:sz w:val="28"/>
          <w:szCs w:val="28"/>
          <w:lang w:val="id-ID"/>
        </w:rPr>
      </w:pPr>
      <w:r>
        <w:rPr>
          <w:b/>
          <w:bCs/>
          <w:sz w:val="28"/>
          <w:szCs w:val="28"/>
          <w:lang w:val="id-ID"/>
        </w:rPr>
        <w:lastRenderedPageBreak/>
        <w:t>BAB III</w:t>
      </w:r>
    </w:p>
    <w:p w14:paraId="5C79D35C" w14:textId="04C84720" w:rsidR="000F5E45" w:rsidRPr="006956B9" w:rsidRDefault="006956B9" w:rsidP="006956B9">
      <w:pPr>
        <w:spacing w:line="360" w:lineRule="auto"/>
        <w:jc w:val="center"/>
        <w:rPr>
          <w:sz w:val="28"/>
          <w:szCs w:val="28"/>
          <w:lang w:val="id-ID"/>
        </w:rPr>
      </w:pPr>
      <w:r>
        <w:rPr>
          <w:b/>
          <w:bCs/>
          <w:sz w:val="28"/>
          <w:szCs w:val="28"/>
          <w:lang w:val="id-ID"/>
        </w:rPr>
        <w:t>DEVELOPMENT</w:t>
      </w:r>
    </w:p>
    <w:p w14:paraId="2C419F71" w14:textId="7C4F9CDF" w:rsidR="009C55EF" w:rsidRPr="007A1E09" w:rsidRDefault="00507C37" w:rsidP="007A1E09">
      <w:pPr>
        <w:pStyle w:val="ListParagraph"/>
        <w:numPr>
          <w:ilvl w:val="1"/>
          <w:numId w:val="26"/>
        </w:numPr>
        <w:spacing w:before="62" w:line="360" w:lineRule="auto"/>
        <w:rPr>
          <w:sz w:val="24"/>
          <w:szCs w:val="24"/>
          <w:lang w:val="id-ID"/>
        </w:rPr>
      </w:pPr>
      <w:r w:rsidRPr="007A1E09">
        <w:rPr>
          <w:b/>
          <w:sz w:val="24"/>
          <w:szCs w:val="24"/>
          <w:lang w:val="id-ID"/>
        </w:rPr>
        <w:t>Migration</w:t>
      </w:r>
    </w:p>
    <w:p w14:paraId="32C1E533" w14:textId="15AD420E" w:rsidR="009C55EF" w:rsidRPr="000F5E45" w:rsidRDefault="00507C37" w:rsidP="000F5E45">
      <w:pPr>
        <w:pStyle w:val="ListParagraph"/>
        <w:numPr>
          <w:ilvl w:val="0"/>
          <w:numId w:val="18"/>
        </w:numPr>
        <w:spacing w:line="360" w:lineRule="auto"/>
        <w:rPr>
          <w:sz w:val="24"/>
          <w:szCs w:val="24"/>
          <w:lang w:val="id-ID"/>
        </w:rPr>
      </w:pPr>
      <w:r w:rsidRPr="000F5E45">
        <w:rPr>
          <w:b/>
          <w:sz w:val="24"/>
          <w:szCs w:val="24"/>
          <w:lang w:val="id-ID"/>
        </w:rPr>
        <w:t>Migrasi</w:t>
      </w:r>
      <w:r w:rsidRPr="000F5E45">
        <w:rPr>
          <w:b/>
          <w:spacing w:val="-1"/>
          <w:sz w:val="24"/>
          <w:szCs w:val="24"/>
          <w:lang w:val="id-ID"/>
        </w:rPr>
        <w:t xml:space="preserve"> </w:t>
      </w:r>
      <w:r w:rsidRPr="000F5E45">
        <w:rPr>
          <w:b/>
          <w:sz w:val="24"/>
          <w:szCs w:val="24"/>
          <w:lang w:val="id-ID"/>
        </w:rPr>
        <w:t>Users (Users migration)</w:t>
      </w:r>
    </w:p>
    <w:p w14:paraId="0BB9F814" w14:textId="77777777" w:rsidR="00BE4B0E" w:rsidRDefault="00BE4B0E" w:rsidP="007A1E09">
      <w:pPr>
        <w:pStyle w:val="BodyText"/>
        <w:spacing w:line="360" w:lineRule="auto"/>
        <w:ind w:left="444" w:firstLine="318"/>
        <w:rPr>
          <w:sz w:val="21"/>
          <w:szCs w:val="21"/>
        </w:rPr>
      </w:pPr>
      <w:r>
        <w:rPr>
          <w:rFonts w:ascii="Consolas;sans-serif" w:hAnsi="Consolas;sans-serif"/>
          <w:b/>
          <w:color w:val="800000"/>
          <w:sz w:val="21"/>
          <w:szCs w:val="21"/>
        </w:rPr>
        <w:t>&lt;?php</w:t>
      </w:r>
    </w:p>
    <w:p w14:paraId="786ECD5C" w14:textId="77777777" w:rsidR="00BE4B0E" w:rsidRDefault="00BE4B0E" w:rsidP="00BE4B0E">
      <w:pPr>
        <w:pStyle w:val="BodyText"/>
        <w:shd w:val="clear" w:color="auto" w:fill="FFFFFF"/>
        <w:spacing w:after="0" w:line="360" w:lineRule="auto"/>
        <w:ind w:left="144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Illuminate\Database\Migrations\</w:t>
      </w:r>
      <w:r>
        <w:rPr>
          <w:rFonts w:ascii="Consolas;sans-serif" w:hAnsi="Consolas;sans-serif"/>
          <w:b/>
          <w:color w:val="267F99"/>
          <w:sz w:val="21"/>
          <w:szCs w:val="21"/>
        </w:rPr>
        <w:t>Migration</w:t>
      </w:r>
      <w:r>
        <w:rPr>
          <w:rFonts w:ascii="Consolas;sans-serif" w:hAnsi="Consolas;sans-serif"/>
          <w:b/>
          <w:color w:val="000000"/>
          <w:sz w:val="21"/>
          <w:szCs w:val="21"/>
        </w:rPr>
        <w:t>;</w:t>
      </w:r>
    </w:p>
    <w:p w14:paraId="4DC9482B" w14:textId="77777777" w:rsidR="00BE4B0E" w:rsidRDefault="00BE4B0E" w:rsidP="00BE4B0E">
      <w:pPr>
        <w:pStyle w:val="BodyText"/>
        <w:shd w:val="clear" w:color="auto" w:fill="FFFFFF"/>
        <w:spacing w:after="0" w:line="360" w:lineRule="auto"/>
        <w:ind w:left="144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Illuminate\Database\Schema\</w:t>
      </w:r>
      <w:r>
        <w:rPr>
          <w:rFonts w:ascii="Consolas;sans-serif" w:hAnsi="Consolas;sans-serif"/>
          <w:b/>
          <w:color w:val="267F99"/>
          <w:sz w:val="21"/>
          <w:szCs w:val="21"/>
        </w:rPr>
        <w:t>Blueprint</w:t>
      </w:r>
      <w:r>
        <w:rPr>
          <w:rFonts w:ascii="Consolas;sans-serif" w:hAnsi="Consolas;sans-serif"/>
          <w:b/>
          <w:color w:val="000000"/>
          <w:sz w:val="21"/>
          <w:szCs w:val="21"/>
        </w:rPr>
        <w:t>;</w:t>
      </w:r>
    </w:p>
    <w:p w14:paraId="3DE27C4D" w14:textId="77777777" w:rsidR="00BE4B0E" w:rsidRDefault="00BE4B0E" w:rsidP="00BE4B0E">
      <w:pPr>
        <w:pStyle w:val="BodyText"/>
        <w:shd w:val="clear" w:color="auto" w:fill="FFFFFF"/>
        <w:spacing w:after="0" w:line="360" w:lineRule="auto"/>
        <w:ind w:left="144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Illuminate\Support\Facades\</w:t>
      </w:r>
      <w:r>
        <w:rPr>
          <w:rFonts w:ascii="Consolas;sans-serif" w:hAnsi="Consolas;sans-serif"/>
          <w:b/>
          <w:color w:val="267F99"/>
          <w:sz w:val="21"/>
          <w:szCs w:val="21"/>
        </w:rPr>
        <w:t>Schema</w:t>
      </w:r>
      <w:r>
        <w:rPr>
          <w:rFonts w:ascii="Consolas;sans-serif" w:hAnsi="Consolas;sans-serif"/>
          <w:b/>
          <w:color w:val="000000"/>
          <w:sz w:val="21"/>
          <w:szCs w:val="21"/>
        </w:rPr>
        <w:t>;</w:t>
      </w:r>
    </w:p>
    <w:p w14:paraId="34C77848" w14:textId="77777777" w:rsidR="00BE4B0E" w:rsidRDefault="00BE4B0E" w:rsidP="00BE4B0E">
      <w:pPr>
        <w:pStyle w:val="BodyText"/>
        <w:shd w:val="clear" w:color="auto" w:fill="FFFFFF"/>
        <w:spacing w:after="0" w:line="360" w:lineRule="auto"/>
        <w:ind w:left="1440"/>
        <w:rPr>
          <w:sz w:val="21"/>
          <w:szCs w:val="21"/>
        </w:rPr>
      </w:pPr>
    </w:p>
    <w:p w14:paraId="635E219E" w14:textId="77777777" w:rsidR="00BE4B0E" w:rsidRDefault="00BE4B0E" w:rsidP="00BE4B0E">
      <w:pPr>
        <w:pStyle w:val="BodyText"/>
        <w:shd w:val="clear" w:color="auto" w:fill="FFFFFF"/>
        <w:spacing w:after="0" w:line="360" w:lineRule="auto"/>
        <w:ind w:left="1440"/>
        <w:rPr>
          <w:sz w:val="21"/>
          <w:szCs w:val="21"/>
        </w:rPr>
      </w:pPr>
      <w:r>
        <w:rPr>
          <w:rFonts w:ascii="Consolas;sans-serif" w:hAnsi="Consolas;sans-serif"/>
          <w:b/>
          <w:color w:val="AF00DB"/>
          <w:sz w:val="21"/>
          <w:szCs w:val="21"/>
        </w:rPr>
        <w:t>return</w:t>
      </w:r>
      <w:r>
        <w:rPr>
          <w:color w:val="000000"/>
          <w:sz w:val="21"/>
          <w:szCs w:val="21"/>
        </w:rPr>
        <w:t xml:space="preserve"> </w:t>
      </w:r>
      <w:r>
        <w:rPr>
          <w:rFonts w:ascii="Consolas;sans-serif" w:hAnsi="Consolas;sans-serif"/>
          <w:b/>
          <w:color w:val="0000FF"/>
          <w:sz w:val="21"/>
          <w:szCs w:val="21"/>
        </w:rPr>
        <w:t>new</w:t>
      </w:r>
      <w:r>
        <w:rPr>
          <w:color w:val="000000"/>
          <w:sz w:val="21"/>
          <w:szCs w:val="21"/>
        </w:rPr>
        <w:t xml:space="preserve"> </w:t>
      </w:r>
      <w:r>
        <w:rPr>
          <w:rFonts w:ascii="Consolas;sans-serif" w:hAnsi="Consolas;sans-serif"/>
          <w:b/>
          <w:color w:val="0000FF"/>
          <w:sz w:val="21"/>
          <w:szCs w:val="21"/>
        </w:rPr>
        <w:t>class</w:t>
      </w:r>
      <w:r>
        <w:rPr>
          <w:color w:val="000000"/>
          <w:sz w:val="21"/>
          <w:szCs w:val="21"/>
        </w:rPr>
        <w:t xml:space="preserve"> </w:t>
      </w:r>
      <w:r>
        <w:rPr>
          <w:rFonts w:ascii="Consolas;sans-serif" w:hAnsi="Consolas;sans-serif"/>
          <w:b/>
          <w:color w:val="0000FF"/>
          <w:sz w:val="21"/>
          <w:szCs w:val="21"/>
        </w:rPr>
        <w:t>extends</w:t>
      </w:r>
      <w:r>
        <w:rPr>
          <w:color w:val="000000"/>
          <w:sz w:val="21"/>
          <w:szCs w:val="21"/>
        </w:rPr>
        <w:t xml:space="preserve"> </w:t>
      </w:r>
      <w:r>
        <w:rPr>
          <w:rFonts w:ascii="Consolas;sans-serif" w:hAnsi="Consolas;sans-serif"/>
          <w:b/>
          <w:color w:val="267F99"/>
          <w:sz w:val="21"/>
          <w:szCs w:val="21"/>
        </w:rPr>
        <w:t>Migration</w:t>
      </w:r>
    </w:p>
    <w:p w14:paraId="2D3CA4D5" w14:textId="77777777" w:rsidR="00BE4B0E" w:rsidRDefault="00BE4B0E" w:rsidP="00BE4B0E">
      <w:pPr>
        <w:pStyle w:val="BodyText"/>
        <w:shd w:val="clear" w:color="auto" w:fill="FFFFFF"/>
        <w:spacing w:after="0" w:line="360" w:lineRule="auto"/>
        <w:ind w:left="1440"/>
        <w:rPr>
          <w:color w:val="000000"/>
          <w:sz w:val="21"/>
          <w:szCs w:val="21"/>
        </w:rPr>
      </w:pPr>
      <w:r>
        <w:rPr>
          <w:rFonts w:ascii="Consolas;sans-serif" w:hAnsi="Consolas;sans-serif"/>
          <w:b/>
          <w:color w:val="000000"/>
          <w:sz w:val="21"/>
          <w:szCs w:val="21"/>
        </w:rPr>
        <w:t>{</w:t>
      </w:r>
    </w:p>
    <w:p w14:paraId="0A8C5194"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up</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44225835" w14:textId="77777777" w:rsidR="00BE4B0E" w:rsidRDefault="00BE4B0E" w:rsidP="00BE4B0E">
      <w:pPr>
        <w:pStyle w:val="BodyText"/>
        <w:shd w:val="clear" w:color="auto" w:fill="FFFFFF"/>
        <w:spacing w:after="0" w:line="360" w:lineRule="auto"/>
        <w:ind w:left="1440"/>
        <w:rPr>
          <w:color w:val="000000"/>
          <w:sz w:val="21"/>
          <w:szCs w:val="21"/>
        </w:rPr>
      </w:pPr>
      <w:r>
        <w:rPr>
          <w:color w:val="000000"/>
          <w:sz w:val="21"/>
          <w:szCs w:val="21"/>
        </w:rPr>
        <w:t>    </w:t>
      </w:r>
      <w:r>
        <w:rPr>
          <w:rFonts w:ascii="Consolas;sans-serif" w:hAnsi="Consolas;sans-serif"/>
          <w:b/>
          <w:color w:val="000000"/>
          <w:sz w:val="21"/>
          <w:szCs w:val="21"/>
        </w:rPr>
        <w:t>{</w:t>
      </w:r>
    </w:p>
    <w:p w14:paraId="749EC0FE"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create</w:t>
      </w:r>
      <w:r>
        <w:rPr>
          <w:rFonts w:ascii="Consolas;sans-serif" w:hAnsi="Consolas;sans-serif"/>
          <w:b/>
          <w:color w:val="000000"/>
          <w:sz w:val="21"/>
          <w:szCs w:val="21"/>
        </w:rPr>
        <w:t>(</w:t>
      </w:r>
      <w:r>
        <w:rPr>
          <w:rFonts w:ascii="Consolas;sans-serif" w:hAnsi="Consolas;sans-serif"/>
          <w:b/>
          <w:color w:val="A31515"/>
          <w:sz w:val="21"/>
          <w:szCs w:val="21"/>
        </w:rPr>
        <w:t>'users'</w:t>
      </w:r>
      <w:r>
        <w:rPr>
          <w:rFonts w:ascii="Consolas;sans-serif" w:hAnsi="Consolas;sans-serif"/>
          <w:b/>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000000"/>
          <w:sz w:val="21"/>
          <w:szCs w:val="21"/>
        </w:rPr>
        <w:t>(</w:t>
      </w:r>
      <w:r>
        <w:rPr>
          <w:rFonts w:ascii="Consolas;sans-serif" w:hAnsi="Consolas;sans-serif"/>
          <w:b/>
          <w:color w:val="267F99"/>
          <w:sz w:val="21"/>
          <w:szCs w:val="21"/>
        </w:rPr>
        <w:t>Blueprint</w:t>
      </w:r>
      <w:r>
        <w:rPr>
          <w:color w:val="000000"/>
          <w:sz w:val="21"/>
          <w:szCs w:val="21"/>
        </w:rPr>
        <w:t xml:space="preserve"> </w:t>
      </w:r>
      <w:r>
        <w:rPr>
          <w:rFonts w:ascii="Consolas;sans-serif" w:hAnsi="Consolas;sans-serif"/>
          <w:b/>
          <w:color w:val="001080"/>
          <w:sz w:val="21"/>
          <w:szCs w:val="21"/>
        </w:rPr>
        <w:t>$table</w:t>
      </w:r>
      <w:r>
        <w:rPr>
          <w:rFonts w:ascii="Consolas;sans-serif" w:hAnsi="Consolas;sans-serif"/>
          <w:b/>
          <w:color w:val="000000"/>
          <w:sz w:val="21"/>
          <w:szCs w:val="21"/>
        </w:rPr>
        <w:t>) {</w:t>
      </w:r>
    </w:p>
    <w:p w14:paraId="095EC504"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id</w:t>
      </w:r>
      <w:r>
        <w:rPr>
          <w:rFonts w:ascii="Consolas;sans-serif" w:hAnsi="Consolas;sans-serif"/>
          <w:b/>
          <w:color w:val="000000"/>
          <w:sz w:val="21"/>
          <w:szCs w:val="21"/>
        </w:rPr>
        <w:t>();</w:t>
      </w:r>
    </w:p>
    <w:p w14:paraId="13B8DDEF"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'name'</w:t>
      </w:r>
      <w:r>
        <w:rPr>
          <w:rFonts w:ascii="Consolas;sans-serif" w:hAnsi="Consolas;sans-serif"/>
          <w:b/>
          <w:color w:val="000000"/>
          <w:sz w:val="21"/>
          <w:szCs w:val="21"/>
        </w:rPr>
        <w:t>);</w:t>
      </w:r>
    </w:p>
    <w:p w14:paraId="3626C522"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'email'</w:t>
      </w:r>
      <w:r>
        <w:rPr>
          <w:rFonts w:ascii="Consolas;sans-serif" w:hAnsi="Consolas;sans-serif"/>
          <w:b/>
          <w:color w:val="000000"/>
          <w:sz w:val="21"/>
          <w:szCs w:val="21"/>
        </w:rPr>
        <w:t>)-&gt;</w:t>
      </w:r>
      <w:r>
        <w:rPr>
          <w:rFonts w:ascii="Consolas;sans-serif" w:hAnsi="Consolas;sans-serif"/>
          <w:b/>
          <w:color w:val="795E26"/>
          <w:sz w:val="21"/>
          <w:szCs w:val="21"/>
        </w:rPr>
        <w:t>unique</w:t>
      </w:r>
      <w:r>
        <w:rPr>
          <w:rFonts w:ascii="Consolas;sans-serif" w:hAnsi="Consolas;sans-serif"/>
          <w:b/>
          <w:color w:val="000000"/>
          <w:sz w:val="21"/>
          <w:szCs w:val="21"/>
        </w:rPr>
        <w:t>();</w:t>
      </w:r>
    </w:p>
    <w:p w14:paraId="086582BF"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'password'</w:t>
      </w:r>
      <w:r>
        <w:rPr>
          <w:rFonts w:ascii="Consolas;sans-serif" w:hAnsi="Consolas;sans-serif"/>
          <w:b/>
          <w:color w:val="000000"/>
          <w:sz w:val="21"/>
          <w:szCs w:val="21"/>
        </w:rPr>
        <w:t>);</w:t>
      </w:r>
    </w:p>
    <w:p w14:paraId="39558140"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remembrToken</w:t>
      </w:r>
      <w:r>
        <w:rPr>
          <w:rFonts w:ascii="Consolas;sans-serif" w:hAnsi="Consolas;sans-serif"/>
          <w:b/>
          <w:color w:val="000000"/>
          <w:sz w:val="21"/>
          <w:szCs w:val="21"/>
        </w:rPr>
        <w:t>();</w:t>
      </w:r>
    </w:p>
    <w:p w14:paraId="204C4001"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timestamps</w:t>
      </w:r>
      <w:r>
        <w:rPr>
          <w:rFonts w:ascii="Consolas;sans-serif" w:hAnsi="Consolas;sans-serif"/>
          <w:b/>
          <w:color w:val="000000"/>
          <w:sz w:val="21"/>
          <w:szCs w:val="21"/>
        </w:rPr>
        <w:t>();</w:t>
      </w:r>
    </w:p>
    <w:p w14:paraId="28403258" w14:textId="77777777" w:rsidR="00BE4B0E" w:rsidRDefault="00BE4B0E" w:rsidP="00BE4B0E">
      <w:pPr>
        <w:pStyle w:val="BodyText"/>
        <w:shd w:val="clear" w:color="auto" w:fill="FFFFFF"/>
        <w:spacing w:after="0" w:line="360" w:lineRule="auto"/>
        <w:ind w:left="1440"/>
        <w:rPr>
          <w:color w:val="000000"/>
          <w:sz w:val="21"/>
          <w:szCs w:val="21"/>
        </w:rPr>
      </w:pPr>
      <w:r>
        <w:rPr>
          <w:color w:val="000000"/>
          <w:sz w:val="21"/>
          <w:szCs w:val="21"/>
        </w:rPr>
        <w:t>        </w:t>
      </w:r>
      <w:r>
        <w:rPr>
          <w:rFonts w:ascii="Consolas;sans-serif" w:hAnsi="Consolas;sans-serif"/>
          <w:b/>
          <w:color w:val="000000"/>
          <w:sz w:val="21"/>
          <w:szCs w:val="21"/>
        </w:rPr>
        <w:t>});</w:t>
      </w:r>
    </w:p>
    <w:p w14:paraId="41D8147D"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0000"/>
          <w:sz w:val="21"/>
          <w:szCs w:val="21"/>
        </w:rPr>
        <w:t>}</w:t>
      </w:r>
    </w:p>
    <w:p w14:paraId="1996D3EF"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down</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4A4D271B" w14:textId="77777777" w:rsidR="00BE4B0E" w:rsidRDefault="00BE4B0E" w:rsidP="00BE4B0E">
      <w:pPr>
        <w:pStyle w:val="BodyText"/>
        <w:shd w:val="clear" w:color="auto" w:fill="FFFFFF"/>
        <w:spacing w:after="0" w:line="360" w:lineRule="auto"/>
        <w:ind w:left="1440"/>
        <w:rPr>
          <w:color w:val="000000"/>
          <w:sz w:val="21"/>
          <w:szCs w:val="21"/>
        </w:rPr>
      </w:pPr>
      <w:r>
        <w:rPr>
          <w:color w:val="000000"/>
          <w:sz w:val="21"/>
          <w:szCs w:val="21"/>
        </w:rPr>
        <w:t>    </w:t>
      </w:r>
      <w:r>
        <w:rPr>
          <w:rFonts w:ascii="Consolas;sans-serif" w:hAnsi="Consolas;sans-serif"/>
          <w:b/>
          <w:color w:val="000000"/>
          <w:sz w:val="21"/>
          <w:szCs w:val="21"/>
        </w:rPr>
        <w:t>{</w:t>
      </w:r>
    </w:p>
    <w:p w14:paraId="0CE201E4" w14:textId="77777777" w:rsidR="00BE4B0E" w:rsidRDefault="00BE4B0E" w:rsidP="00BE4B0E">
      <w:pPr>
        <w:pStyle w:val="BodyText"/>
        <w:shd w:val="clear" w:color="auto" w:fill="FFFFFF"/>
        <w:spacing w:after="0" w:line="360" w:lineRule="auto"/>
        <w:ind w:left="144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dropIfExists</w:t>
      </w:r>
      <w:r>
        <w:rPr>
          <w:rFonts w:ascii="Consolas;sans-serif" w:hAnsi="Consolas;sans-serif"/>
          <w:b/>
          <w:color w:val="000000"/>
          <w:sz w:val="21"/>
          <w:szCs w:val="21"/>
        </w:rPr>
        <w:t>(</w:t>
      </w:r>
      <w:r>
        <w:rPr>
          <w:rFonts w:ascii="Consolas;sans-serif" w:hAnsi="Consolas;sans-serif"/>
          <w:b/>
          <w:color w:val="A31515"/>
          <w:sz w:val="21"/>
          <w:szCs w:val="21"/>
        </w:rPr>
        <w:t>'users'</w:t>
      </w:r>
      <w:r>
        <w:rPr>
          <w:rFonts w:ascii="Consolas;sans-serif" w:hAnsi="Consolas;sans-serif"/>
          <w:b/>
          <w:color w:val="000000"/>
          <w:sz w:val="21"/>
          <w:szCs w:val="21"/>
        </w:rPr>
        <w:t>);</w:t>
      </w:r>
    </w:p>
    <w:p w14:paraId="556F3B74" w14:textId="77777777" w:rsidR="00BE4B0E" w:rsidRDefault="00BE4B0E" w:rsidP="00BE4B0E">
      <w:pPr>
        <w:pStyle w:val="BodyText"/>
        <w:shd w:val="clear" w:color="auto" w:fill="FFFFFF"/>
        <w:spacing w:after="0" w:line="360" w:lineRule="auto"/>
        <w:ind w:left="1440"/>
        <w:rPr>
          <w:color w:val="000000"/>
          <w:sz w:val="21"/>
          <w:szCs w:val="21"/>
        </w:rPr>
      </w:pPr>
      <w:r>
        <w:rPr>
          <w:color w:val="000000"/>
          <w:sz w:val="21"/>
          <w:szCs w:val="21"/>
        </w:rPr>
        <w:t>    </w:t>
      </w:r>
      <w:r>
        <w:rPr>
          <w:rFonts w:ascii="Consolas;sans-serif" w:hAnsi="Consolas;sans-serif"/>
          <w:b/>
          <w:color w:val="000000"/>
          <w:sz w:val="21"/>
          <w:szCs w:val="21"/>
        </w:rPr>
        <w:t>}</w:t>
      </w:r>
    </w:p>
    <w:p w14:paraId="2748B0C0" w14:textId="77777777" w:rsidR="00BE4B0E" w:rsidRDefault="00BE4B0E" w:rsidP="00BE4B0E">
      <w:pPr>
        <w:pStyle w:val="BodyText"/>
        <w:shd w:val="clear" w:color="auto" w:fill="FFFFFF"/>
        <w:spacing w:after="0" w:line="360" w:lineRule="auto"/>
        <w:ind w:left="1440"/>
        <w:rPr>
          <w:rFonts w:ascii="Consolas;sans-serif" w:hAnsi="Consolas;sans-serif"/>
          <w:b/>
          <w:color w:val="000000"/>
          <w:sz w:val="21"/>
          <w:szCs w:val="21"/>
        </w:rPr>
      </w:pPr>
      <w:r>
        <w:rPr>
          <w:rFonts w:ascii="Consolas;sans-serif" w:hAnsi="Consolas;sans-serif"/>
          <w:b/>
          <w:color w:val="000000"/>
          <w:sz w:val="21"/>
          <w:szCs w:val="21"/>
        </w:rPr>
        <w:t>};</w:t>
      </w:r>
    </w:p>
    <w:p w14:paraId="2C065337" w14:textId="77777777" w:rsidR="00BE4B0E" w:rsidRDefault="00BE4B0E" w:rsidP="00BE4B0E">
      <w:pPr>
        <w:pStyle w:val="ListParagraph"/>
        <w:spacing w:line="360" w:lineRule="auto"/>
        <w:ind w:left="1440"/>
        <w:rPr>
          <w:sz w:val="24"/>
          <w:szCs w:val="24"/>
          <w:lang w:val="id-ID"/>
        </w:rPr>
      </w:pPr>
    </w:p>
    <w:p w14:paraId="2BBB6D2D" w14:textId="77777777" w:rsidR="007A1E09" w:rsidRDefault="007A1E09" w:rsidP="00BE4B0E">
      <w:pPr>
        <w:pStyle w:val="ListParagraph"/>
        <w:spacing w:line="360" w:lineRule="auto"/>
        <w:ind w:left="1440"/>
        <w:rPr>
          <w:sz w:val="24"/>
          <w:szCs w:val="24"/>
          <w:lang w:val="id-ID"/>
        </w:rPr>
      </w:pPr>
    </w:p>
    <w:p w14:paraId="618C39CF" w14:textId="77777777" w:rsidR="007A1E09" w:rsidRDefault="007A1E09" w:rsidP="00BE4B0E">
      <w:pPr>
        <w:pStyle w:val="ListParagraph"/>
        <w:spacing w:line="360" w:lineRule="auto"/>
        <w:ind w:left="1440"/>
        <w:rPr>
          <w:sz w:val="24"/>
          <w:szCs w:val="24"/>
          <w:lang w:val="id-ID"/>
        </w:rPr>
      </w:pPr>
    </w:p>
    <w:p w14:paraId="21883255" w14:textId="77777777" w:rsidR="007A1E09" w:rsidRDefault="007A1E09" w:rsidP="00BE4B0E">
      <w:pPr>
        <w:pStyle w:val="ListParagraph"/>
        <w:spacing w:line="360" w:lineRule="auto"/>
        <w:ind w:left="1440"/>
        <w:rPr>
          <w:sz w:val="24"/>
          <w:szCs w:val="24"/>
          <w:lang w:val="id-ID"/>
        </w:rPr>
      </w:pPr>
    </w:p>
    <w:p w14:paraId="6BCB2475" w14:textId="77777777" w:rsidR="007A1E09" w:rsidRPr="00BE4B0E" w:rsidRDefault="007A1E09" w:rsidP="00BE4B0E">
      <w:pPr>
        <w:pStyle w:val="ListParagraph"/>
        <w:spacing w:line="360" w:lineRule="auto"/>
        <w:ind w:left="1440"/>
        <w:rPr>
          <w:sz w:val="24"/>
          <w:szCs w:val="24"/>
          <w:lang w:val="id-ID"/>
        </w:rPr>
      </w:pPr>
    </w:p>
    <w:p w14:paraId="5F443C9D" w14:textId="4C9FDDA1" w:rsidR="009C55EF" w:rsidRPr="00712F1E" w:rsidRDefault="00507C37" w:rsidP="000F5E45">
      <w:pPr>
        <w:pStyle w:val="ListParagraph"/>
        <w:numPr>
          <w:ilvl w:val="0"/>
          <w:numId w:val="18"/>
        </w:numPr>
        <w:spacing w:line="360" w:lineRule="auto"/>
        <w:rPr>
          <w:sz w:val="24"/>
          <w:szCs w:val="24"/>
          <w:lang w:val="id-ID"/>
        </w:rPr>
      </w:pPr>
      <w:r w:rsidRPr="000F5E45">
        <w:rPr>
          <w:b/>
          <w:sz w:val="24"/>
          <w:szCs w:val="24"/>
          <w:lang w:val="id-ID"/>
        </w:rPr>
        <w:lastRenderedPageBreak/>
        <w:t>Migrasi</w:t>
      </w:r>
      <w:r w:rsidRPr="000F5E45">
        <w:rPr>
          <w:b/>
          <w:spacing w:val="-1"/>
          <w:sz w:val="24"/>
          <w:szCs w:val="24"/>
          <w:lang w:val="id-ID"/>
        </w:rPr>
        <w:t xml:space="preserve"> </w:t>
      </w:r>
      <w:r w:rsidRPr="000F5E45">
        <w:rPr>
          <w:b/>
          <w:sz w:val="24"/>
          <w:szCs w:val="24"/>
          <w:lang w:val="id-ID"/>
        </w:rPr>
        <w:t>siswa (Students migration)</w:t>
      </w:r>
    </w:p>
    <w:p w14:paraId="1B4AAF54" w14:textId="77777777" w:rsidR="00712F1E" w:rsidRDefault="00712F1E" w:rsidP="00712F1E">
      <w:pPr>
        <w:pStyle w:val="BodyText"/>
        <w:spacing w:line="360" w:lineRule="auto"/>
        <w:ind w:left="720"/>
        <w:rPr>
          <w:sz w:val="21"/>
          <w:szCs w:val="21"/>
        </w:rPr>
      </w:pPr>
      <w:r>
        <w:rPr>
          <w:rFonts w:ascii="Consolas;sans-serif" w:hAnsi="Consolas;sans-serif"/>
          <w:b/>
          <w:color w:val="800000"/>
          <w:sz w:val="21"/>
          <w:szCs w:val="21"/>
        </w:rPr>
        <w:t>&lt;?php</w:t>
      </w:r>
    </w:p>
    <w:p w14:paraId="1B34FB1D" w14:textId="77777777" w:rsidR="00712F1E" w:rsidRDefault="00712F1E" w:rsidP="00712F1E">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Illuminate\Database\Migrations\</w:t>
      </w:r>
      <w:r>
        <w:rPr>
          <w:rFonts w:ascii="Consolas;sans-serif" w:hAnsi="Consolas;sans-serif"/>
          <w:b/>
          <w:color w:val="267F99"/>
          <w:sz w:val="21"/>
          <w:szCs w:val="21"/>
        </w:rPr>
        <w:t>Migration</w:t>
      </w:r>
      <w:r>
        <w:rPr>
          <w:rFonts w:ascii="Consolas;sans-serif" w:hAnsi="Consolas;sans-serif"/>
          <w:b/>
          <w:color w:val="000000"/>
          <w:sz w:val="21"/>
          <w:szCs w:val="21"/>
        </w:rPr>
        <w:t>;</w:t>
      </w:r>
    </w:p>
    <w:p w14:paraId="5A9259F4" w14:textId="77777777" w:rsidR="00712F1E" w:rsidRDefault="00712F1E" w:rsidP="00712F1E">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Illuminate\Database\Schema\</w:t>
      </w:r>
      <w:r>
        <w:rPr>
          <w:rFonts w:ascii="Consolas;sans-serif" w:hAnsi="Consolas;sans-serif"/>
          <w:b/>
          <w:color w:val="267F99"/>
          <w:sz w:val="21"/>
          <w:szCs w:val="21"/>
        </w:rPr>
        <w:t>Blueprint</w:t>
      </w:r>
      <w:r>
        <w:rPr>
          <w:rFonts w:ascii="Consolas;sans-serif" w:hAnsi="Consolas;sans-serif"/>
          <w:b/>
          <w:color w:val="000000"/>
          <w:sz w:val="21"/>
          <w:szCs w:val="21"/>
        </w:rPr>
        <w:t>;</w:t>
      </w:r>
    </w:p>
    <w:p w14:paraId="3B91DE5A" w14:textId="77777777" w:rsidR="00712F1E" w:rsidRDefault="00712F1E" w:rsidP="00712F1E">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Illuminate\Support\Facades\</w:t>
      </w:r>
      <w:r>
        <w:rPr>
          <w:rFonts w:ascii="Consolas;sans-serif" w:hAnsi="Consolas;sans-serif"/>
          <w:b/>
          <w:color w:val="267F99"/>
          <w:sz w:val="21"/>
          <w:szCs w:val="21"/>
        </w:rPr>
        <w:t>Schema</w:t>
      </w:r>
      <w:r>
        <w:rPr>
          <w:rFonts w:ascii="Consolas;sans-serif" w:hAnsi="Consolas;sans-serif"/>
          <w:b/>
          <w:color w:val="000000"/>
          <w:sz w:val="21"/>
          <w:szCs w:val="21"/>
        </w:rPr>
        <w:t>;</w:t>
      </w:r>
    </w:p>
    <w:p w14:paraId="660BEE12" w14:textId="77777777" w:rsidR="00712F1E" w:rsidRDefault="00712F1E" w:rsidP="00712F1E">
      <w:pPr>
        <w:pStyle w:val="BodyText"/>
        <w:shd w:val="clear" w:color="auto" w:fill="FFFFFF"/>
        <w:spacing w:after="0" w:line="360" w:lineRule="auto"/>
        <w:ind w:left="2160"/>
        <w:rPr>
          <w:sz w:val="21"/>
          <w:szCs w:val="21"/>
        </w:rPr>
      </w:pPr>
    </w:p>
    <w:p w14:paraId="72B91E66" w14:textId="77777777" w:rsidR="00712F1E" w:rsidRDefault="00712F1E" w:rsidP="00712F1E">
      <w:pPr>
        <w:pStyle w:val="BodyText"/>
        <w:shd w:val="clear" w:color="auto" w:fill="FFFFFF"/>
        <w:spacing w:after="0" w:line="360" w:lineRule="auto"/>
        <w:ind w:left="2160"/>
        <w:rPr>
          <w:sz w:val="21"/>
          <w:szCs w:val="21"/>
        </w:rPr>
      </w:pPr>
      <w:r>
        <w:rPr>
          <w:rFonts w:ascii="Consolas;sans-serif" w:hAnsi="Consolas;sans-serif"/>
          <w:b/>
          <w:color w:val="AF00DB"/>
          <w:sz w:val="21"/>
          <w:szCs w:val="21"/>
        </w:rPr>
        <w:t>return</w:t>
      </w:r>
      <w:r>
        <w:rPr>
          <w:color w:val="000000"/>
          <w:sz w:val="21"/>
          <w:szCs w:val="21"/>
        </w:rPr>
        <w:t xml:space="preserve"> </w:t>
      </w:r>
      <w:r>
        <w:rPr>
          <w:rFonts w:ascii="Consolas;sans-serif" w:hAnsi="Consolas;sans-serif"/>
          <w:b/>
          <w:color w:val="0000FF"/>
          <w:sz w:val="21"/>
          <w:szCs w:val="21"/>
        </w:rPr>
        <w:t>new</w:t>
      </w:r>
      <w:r>
        <w:rPr>
          <w:color w:val="000000"/>
          <w:sz w:val="21"/>
          <w:szCs w:val="21"/>
        </w:rPr>
        <w:t xml:space="preserve"> </w:t>
      </w:r>
      <w:r>
        <w:rPr>
          <w:rFonts w:ascii="Consolas;sans-serif" w:hAnsi="Consolas;sans-serif"/>
          <w:b/>
          <w:color w:val="0000FF"/>
          <w:sz w:val="21"/>
          <w:szCs w:val="21"/>
        </w:rPr>
        <w:t>class</w:t>
      </w:r>
      <w:r>
        <w:rPr>
          <w:color w:val="000000"/>
          <w:sz w:val="21"/>
          <w:szCs w:val="21"/>
        </w:rPr>
        <w:t xml:space="preserve"> </w:t>
      </w:r>
      <w:r>
        <w:rPr>
          <w:rFonts w:ascii="Consolas;sans-serif" w:hAnsi="Consolas;sans-serif"/>
          <w:b/>
          <w:color w:val="0000FF"/>
          <w:sz w:val="21"/>
          <w:szCs w:val="21"/>
        </w:rPr>
        <w:t>extends</w:t>
      </w:r>
      <w:r>
        <w:rPr>
          <w:color w:val="000000"/>
          <w:sz w:val="21"/>
          <w:szCs w:val="21"/>
        </w:rPr>
        <w:t xml:space="preserve"> </w:t>
      </w:r>
      <w:r>
        <w:rPr>
          <w:rFonts w:ascii="Consolas;sans-serif" w:hAnsi="Consolas;sans-serif"/>
          <w:b/>
          <w:color w:val="267F99"/>
          <w:sz w:val="21"/>
          <w:szCs w:val="21"/>
        </w:rPr>
        <w:t>Migration</w:t>
      </w:r>
    </w:p>
    <w:p w14:paraId="42D0248B" w14:textId="77777777" w:rsidR="00712F1E" w:rsidRDefault="00712F1E" w:rsidP="00712F1E">
      <w:pPr>
        <w:pStyle w:val="BodyText"/>
        <w:shd w:val="clear" w:color="auto" w:fill="FFFFFF"/>
        <w:spacing w:after="0" w:line="360" w:lineRule="auto"/>
        <w:ind w:left="2160"/>
        <w:rPr>
          <w:color w:val="000000"/>
          <w:sz w:val="21"/>
          <w:szCs w:val="21"/>
        </w:rPr>
      </w:pPr>
      <w:r>
        <w:rPr>
          <w:rFonts w:ascii="Consolas;sans-serif" w:hAnsi="Consolas;sans-serif"/>
          <w:b/>
          <w:color w:val="000000"/>
          <w:sz w:val="21"/>
          <w:szCs w:val="21"/>
        </w:rPr>
        <w:t>{</w:t>
      </w:r>
    </w:p>
    <w:p w14:paraId="4616BB24"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up</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71163B54" w14:textId="77777777" w:rsidR="00712F1E" w:rsidRDefault="00712F1E" w:rsidP="00712F1E">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7CEEEAE4"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create</w:t>
      </w:r>
      <w:r>
        <w:rPr>
          <w:rFonts w:ascii="Consolas;sans-serif" w:hAnsi="Consolas;sans-serif"/>
          <w:b/>
          <w:color w:val="000000"/>
          <w:sz w:val="21"/>
          <w:szCs w:val="21"/>
        </w:rPr>
        <w:t>(</w:t>
      </w:r>
      <w:r>
        <w:rPr>
          <w:rFonts w:ascii="Consolas;sans-serif" w:hAnsi="Consolas;sans-serif"/>
          <w:b/>
          <w:color w:val="A31515"/>
          <w:sz w:val="21"/>
          <w:szCs w:val="21"/>
        </w:rPr>
        <w:t>'students'</w:t>
      </w:r>
      <w:r>
        <w:rPr>
          <w:rFonts w:ascii="Consolas;sans-serif" w:hAnsi="Consolas;sans-serif"/>
          <w:b/>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000000"/>
          <w:sz w:val="21"/>
          <w:szCs w:val="21"/>
        </w:rPr>
        <w:t>(</w:t>
      </w:r>
      <w:r>
        <w:rPr>
          <w:rFonts w:ascii="Consolas;sans-serif" w:hAnsi="Consolas;sans-serif"/>
          <w:b/>
          <w:color w:val="267F99"/>
          <w:sz w:val="21"/>
          <w:szCs w:val="21"/>
        </w:rPr>
        <w:t>Blueprint</w:t>
      </w:r>
      <w:r>
        <w:rPr>
          <w:color w:val="000000"/>
          <w:sz w:val="21"/>
          <w:szCs w:val="21"/>
        </w:rPr>
        <w:t xml:space="preserve"> </w:t>
      </w:r>
      <w:r>
        <w:rPr>
          <w:rFonts w:ascii="Consolas;sans-serif" w:hAnsi="Consolas;sans-serif"/>
          <w:b/>
          <w:color w:val="001080"/>
          <w:sz w:val="21"/>
          <w:szCs w:val="21"/>
        </w:rPr>
        <w:t>$table</w:t>
      </w:r>
      <w:r>
        <w:rPr>
          <w:rFonts w:ascii="Consolas;sans-serif" w:hAnsi="Consolas;sans-serif"/>
          <w:b/>
          <w:color w:val="000000"/>
          <w:sz w:val="21"/>
          <w:szCs w:val="21"/>
        </w:rPr>
        <w:t>) {</w:t>
      </w:r>
    </w:p>
    <w:p w14:paraId="74B623E3"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id</w:t>
      </w:r>
      <w:r>
        <w:rPr>
          <w:rFonts w:ascii="Consolas;sans-serif" w:hAnsi="Consolas;sans-serif"/>
          <w:b/>
          <w:color w:val="000000"/>
          <w:sz w:val="21"/>
          <w:szCs w:val="21"/>
        </w:rPr>
        <w:t>();</w:t>
      </w:r>
    </w:p>
    <w:p w14:paraId="0A8BAD6F"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'name'</w:t>
      </w:r>
      <w:r>
        <w:rPr>
          <w:rFonts w:ascii="Consolas;sans-serif" w:hAnsi="Consolas;sans-serif"/>
          <w:b/>
          <w:color w:val="000000"/>
          <w:sz w:val="21"/>
          <w:szCs w:val="21"/>
        </w:rPr>
        <w:t>);</w:t>
      </w:r>
    </w:p>
    <w:p w14:paraId="2B893971"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'nisn'</w:t>
      </w:r>
      <w:r>
        <w:rPr>
          <w:rFonts w:ascii="Consolas;sans-serif" w:hAnsi="Consolas;sans-serif"/>
          <w:b/>
          <w:color w:val="000000"/>
          <w:sz w:val="21"/>
          <w:szCs w:val="21"/>
        </w:rPr>
        <w:t>)-&gt;</w:t>
      </w:r>
      <w:r>
        <w:rPr>
          <w:rFonts w:ascii="Consolas;sans-serif" w:hAnsi="Consolas;sans-serif"/>
          <w:b/>
          <w:color w:val="795E26"/>
          <w:sz w:val="21"/>
          <w:szCs w:val="21"/>
        </w:rPr>
        <w:t>unique</w:t>
      </w:r>
      <w:r>
        <w:rPr>
          <w:rFonts w:ascii="Consolas;sans-serif" w:hAnsi="Consolas;sans-serif"/>
          <w:b/>
          <w:color w:val="000000"/>
          <w:sz w:val="21"/>
          <w:szCs w:val="21"/>
        </w:rPr>
        <w:t>();</w:t>
      </w:r>
    </w:p>
    <w:p w14:paraId="4A6D6DC8"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'major'</w:t>
      </w:r>
      <w:r>
        <w:rPr>
          <w:rFonts w:ascii="Consolas;sans-serif" w:hAnsi="Consolas;sans-serif"/>
          <w:b/>
          <w:color w:val="000000"/>
          <w:sz w:val="21"/>
          <w:szCs w:val="21"/>
        </w:rPr>
        <w:t>);</w:t>
      </w:r>
    </w:p>
    <w:p w14:paraId="6319614E"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→s</w:t>
      </w:r>
      <w:r>
        <w:rPr>
          <w:rFonts w:ascii="Consolas;sans-serif" w:hAnsi="Consolas;sans-serif"/>
          <w:b/>
          <w:color w:val="795E26"/>
          <w:sz w:val="21"/>
          <w:szCs w:val="21"/>
        </w:rPr>
        <w:t>tring(</w:t>
      </w:r>
      <w:r>
        <w:rPr>
          <w:rFonts w:ascii="Consolas;sans-serif" w:hAnsi="Consolas;sans-serif"/>
          <w:b/>
          <w:color w:val="000000"/>
          <w:sz w:val="21"/>
          <w:szCs w:val="21"/>
        </w:rPr>
        <w:t>'</w:t>
      </w:r>
      <w:r>
        <w:rPr>
          <w:rFonts w:ascii="Consolas;sans-serif" w:hAnsi="Consolas;sans-serif"/>
          <w:b/>
          <w:color w:val="A31515"/>
          <w:sz w:val="21"/>
          <w:szCs w:val="21"/>
        </w:rPr>
        <w:t>phone')</w:t>
      </w:r>
      <w:r>
        <w:rPr>
          <w:rFonts w:ascii="Consolas;sans-serif" w:hAnsi="Consolas;sans-serif"/>
          <w:b/>
          <w:color w:val="000000"/>
          <w:sz w:val="21"/>
          <w:szCs w:val="21"/>
        </w:rPr>
        <w:t>;</w:t>
      </w:r>
    </w:p>
    <w:p w14:paraId="5FB6CA65" w14:textId="77777777" w:rsidR="00712F1E" w:rsidRDefault="00712F1E" w:rsidP="00712F1E">
      <w:pPr>
        <w:pStyle w:val="BodyText"/>
        <w:shd w:val="clear" w:color="auto" w:fill="FFFFFF"/>
        <w:spacing w:after="0" w:line="360" w:lineRule="auto"/>
        <w:ind w:left="2160"/>
        <w:rPr>
          <w:sz w:val="21"/>
          <w:szCs w:val="21"/>
        </w:rPr>
      </w:pPr>
      <w:r>
        <w:rPr>
          <w:rFonts w:ascii="Consolas;sans-serif" w:hAnsi="Consolas;sans-serif"/>
          <w:b/>
          <w:color w:val="000000"/>
          <w:sz w:val="21"/>
          <w:szCs w:val="21"/>
        </w:rPr>
        <w:t xml:space="preserve">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'address'</w:t>
      </w:r>
      <w:r>
        <w:rPr>
          <w:rFonts w:ascii="Consolas;sans-serif" w:hAnsi="Consolas;sans-serif"/>
          <w:b/>
          <w:color w:val="000000"/>
          <w:sz w:val="21"/>
          <w:szCs w:val="21"/>
        </w:rPr>
        <w:t>);</w:t>
      </w:r>
    </w:p>
    <w:p w14:paraId="027F7576"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timestamps</w:t>
      </w:r>
      <w:r>
        <w:rPr>
          <w:rFonts w:ascii="Consolas;sans-serif" w:hAnsi="Consolas;sans-serif"/>
          <w:b/>
          <w:color w:val="000000"/>
          <w:sz w:val="21"/>
          <w:szCs w:val="21"/>
        </w:rPr>
        <w:t>();</w:t>
      </w:r>
    </w:p>
    <w:p w14:paraId="6EC9F180" w14:textId="77777777" w:rsidR="00712F1E" w:rsidRDefault="00712F1E" w:rsidP="00712F1E">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5442C033"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00"/>
          <w:sz w:val="21"/>
          <w:szCs w:val="21"/>
        </w:rPr>
        <w:t>}</w:t>
      </w:r>
    </w:p>
    <w:p w14:paraId="1FD4494F"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down</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2E0D1AF1" w14:textId="77777777" w:rsidR="00712F1E" w:rsidRDefault="00712F1E" w:rsidP="00712F1E">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47CF4EB7" w14:textId="77777777" w:rsidR="00712F1E" w:rsidRDefault="00712F1E" w:rsidP="00712F1E">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dropIfExists</w:t>
      </w:r>
      <w:r>
        <w:rPr>
          <w:rFonts w:ascii="Consolas;sans-serif" w:hAnsi="Consolas;sans-serif"/>
          <w:b/>
          <w:color w:val="000000"/>
          <w:sz w:val="21"/>
          <w:szCs w:val="21"/>
        </w:rPr>
        <w:t>(</w:t>
      </w:r>
      <w:r>
        <w:rPr>
          <w:rFonts w:ascii="Consolas;sans-serif" w:hAnsi="Consolas;sans-serif"/>
          <w:b/>
          <w:color w:val="A31515"/>
          <w:sz w:val="21"/>
          <w:szCs w:val="21"/>
        </w:rPr>
        <w:t>'students'</w:t>
      </w:r>
      <w:r>
        <w:rPr>
          <w:rFonts w:ascii="Consolas;sans-serif" w:hAnsi="Consolas;sans-serif"/>
          <w:b/>
          <w:color w:val="000000"/>
          <w:sz w:val="21"/>
          <w:szCs w:val="21"/>
        </w:rPr>
        <w:t>);</w:t>
      </w:r>
    </w:p>
    <w:p w14:paraId="770BA109" w14:textId="77777777" w:rsidR="00712F1E" w:rsidRDefault="00712F1E" w:rsidP="00712F1E">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232D48B3" w14:textId="5E216E14" w:rsidR="00712F1E" w:rsidRPr="002555E9" w:rsidRDefault="00712F1E" w:rsidP="002555E9">
      <w:pPr>
        <w:pStyle w:val="BodyText"/>
        <w:shd w:val="clear" w:color="auto" w:fill="FFFFFF"/>
        <w:spacing w:after="0" w:line="360" w:lineRule="auto"/>
        <w:ind w:left="2160"/>
        <w:rPr>
          <w:rFonts w:ascii="Consolas;sans-serif" w:hAnsi="Consolas;sans-serif"/>
          <w:b/>
          <w:color w:val="000000"/>
          <w:sz w:val="21"/>
          <w:szCs w:val="21"/>
        </w:rPr>
      </w:pPr>
      <w:r>
        <w:rPr>
          <w:rFonts w:ascii="Consolas;sans-serif" w:hAnsi="Consolas;sans-serif"/>
          <w:b/>
          <w:color w:val="000000"/>
          <w:sz w:val="21"/>
          <w:szCs w:val="21"/>
        </w:rPr>
        <w:t>};</w:t>
      </w:r>
    </w:p>
    <w:p w14:paraId="57D649CC" w14:textId="77777777" w:rsidR="009C55EF" w:rsidRPr="000C4BAA" w:rsidRDefault="009C55EF" w:rsidP="000C4BAA">
      <w:pPr>
        <w:spacing w:before="10" w:line="360" w:lineRule="auto"/>
        <w:rPr>
          <w:sz w:val="13"/>
          <w:szCs w:val="13"/>
          <w:lang w:val="id-ID"/>
        </w:rPr>
      </w:pPr>
    </w:p>
    <w:p w14:paraId="19E84C4A" w14:textId="691FA00C" w:rsidR="009C55EF" w:rsidRPr="002555E9" w:rsidRDefault="00507C37" w:rsidP="002555E9">
      <w:pPr>
        <w:pStyle w:val="ListParagraph"/>
        <w:numPr>
          <w:ilvl w:val="0"/>
          <w:numId w:val="18"/>
        </w:numPr>
        <w:spacing w:line="360" w:lineRule="auto"/>
        <w:rPr>
          <w:b/>
          <w:sz w:val="24"/>
          <w:szCs w:val="24"/>
          <w:lang w:val="id-ID"/>
        </w:rPr>
      </w:pPr>
      <w:r w:rsidRPr="000F5E45">
        <w:rPr>
          <w:b/>
          <w:sz w:val="24"/>
          <w:szCs w:val="24"/>
          <w:lang w:val="id-ID"/>
        </w:rPr>
        <w:t xml:space="preserve">Migrasi absensi </w:t>
      </w:r>
      <w:r w:rsidR="000F5E45">
        <w:rPr>
          <w:b/>
          <w:sz w:val="24"/>
          <w:szCs w:val="24"/>
          <w:lang w:val="id-ID"/>
        </w:rPr>
        <w:t xml:space="preserve"> </w:t>
      </w:r>
      <w:r w:rsidRPr="000F5E45">
        <w:rPr>
          <w:b/>
          <w:sz w:val="24"/>
          <w:szCs w:val="24"/>
          <w:lang w:val="id-ID"/>
        </w:rPr>
        <w:t>(Attendance migration)</w:t>
      </w:r>
    </w:p>
    <w:p w14:paraId="029BAD51" w14:textId="77777777" w:rsidR="000F5E45" w:rsidRDefault="00507C37" w:rsidP="002555E9">
      <w:pPr>
        <w:spacing w:line="360" w:lineRule="auto"/>
        <w:ind w:left="762"/>
        <w:rPr>
          <w:rFonts w:ascii="Consolas" w:eastAsia="Consolas" w:hAnsi="Consolas" w:cs="Consolas"/>
          <w:sz w:val="21"/>
          <w:szCs w:val="21"/>
          <w:lang w:val="id-ID"/>
        </w:rPr>
      </w:pPr>
      <w:r w:rsidRPr="000C4BAA">
        <w:rPr>
          <w:rFonts w:ascii="Consolas" w:eastAsia="Consolas" w:hAnsi="Consolas" w:cs="Consolas"/>
          <w:b/>
          <w:color w:val="7F0000"/>
          <w:w w:val="109"/>
          <w:sz w:val="21"/>
          <w:szCs w:val="21"/>
          <w:lang w:val="id-ID"/>
        </w:rPr>
        <w:t>&lt;?php</w:t>
      </w:r>
    </w:p>
    <w:p w14:paraId="7932F477" w14:textId="77777777" w:rsidR="00CC6C85" w:rsidRDefault="00CC6C85" w:rsidP="00CC6C85">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Illuminate\Database\Migrations\</w:t>
      </w:r>
      <w:r>
        <w:rPr>
          <w:rFonts w:ascii="Consolas;sans-serif" w:hAnsi="Consolas;sans-serif"/>
          <w:b/>
          <w:color w:val="267F99"/>
          <w:sz w:val="21"/>
          <w:szCs w:val="21"/>
        </w:rPr>
        <w:t>Migration</w:t>
      </w:r>
      <w:r>
        <w:rPr>
          <w:rFonts w:ascii="Consolas;sans-serif" w:hAnsi="Consolas;sans-serif"/>
          <w:b/>
          <w:color w:val="000000"/>
          <w:sz w:val="21"/>
          <w:szCs w:val="21"/>
        </w:rPr>
        <w:t>;</w:t>
      </w:r>
    </w:p>
    <w:p w14:paraId="32D96E7F" w14:textId="77777777" w:rsidR="00CC6C85" w:rsidRDefault="00CC6C85" w:rsidP="00CC6C85">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Illuminate\Database\Schema\</w:t>
      </w:r>
      <w:r>
        <w:rPr>
          <w:rFonts w:ascii="Consolas;sans-serif" w:hAnsi="Consolas;sans-serif"/>
          <w:b/>
          <w:color w:val="267F99"/>
          <w:sz w:val="21"/>
          <w:szCs w:val="21"/>
        </w:rPr>
        <w:t>Blueprint</w:t>
      </w:r>
      <w:r>
        <w:rPr>
          <w:rFonts w:ascii="Consolas;sans-serif" w:hAnsi="Consolas;sans-serif"/>
          <w:b/>
          <w:color w:val="000000"/>
          <w:sz w:val="21"/>
          <w:szCs w:val="21"/>
        </w:rPr>
        <w:t>;</w:t>
      </w:r>
    </w:p>
    <w:p w14:paraId="5A70BBF4" w14:textId="77777777" w:rsidR="00CC6C85" w:rsidRDefault="00CC6C85" w:rsidP="00CC6C85">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Illuminate\Support\Facades\</w:t>
      </w:r>
      <w:r>
        <w:rPr>
          <w:rFonts w:ascii="Consolas;sans-serif" w:hAnsi="Consolas;sans-serif"/>
          <w:b/>
          <w:color w:val="267F99"/>
          <w:sz w:val="21"/>
          <w:szCs w:val="21"/>
        </w:rPr>
        <w:t>Schema</w:t>
      </w:r>
      <w:r>
        <w:rPr>
          <w:rFonts w:ascii="Consolas;sans-serif" w:hAnsi="Consolas;sans-serif"/>
          <w:b/>
          <w:color w:val="000000"/>
          <w:sz w:val="21"/>
          <w:szCs w:val="21"/>
        </w:rPr>
        <w:t>;</w:t>
      </w:r>
    </w:p>
    <w:p w14:paraId="31E753DC" w14:textId="77777777" w:rsidR="00CC6C85" w:rsidRDefault="00CC6C85" w:rsidP="00CC6C85">
      <w:pPr>
        <w:pStyle w:val="BodyText"/>
        <w:shd w:val="clear" w:color="auto" w:fill="FFFFFF"/>
        <w:spacing w:after="0" w:line="360" w:lineRule="auto"/>
        <w:ind w:left="2160"/>
        <w:rPr>
          <w:sz w:val="21"/>
          <w:szCs w:val="21"/>
        </w:rPr>
      </w:pPr>
    </w:p>
    <w:p w14:paraId="1288FF0F" w14:textId="77777777" w:rsidR="00CC6C85" w:rsidRDefault="00CC6C85" w:rsidP="00CC6C85">
      <w:pPr>
        <w:pStyle w:val="BodyText"/>
        <w:shd w:val="clear" w:color="auto" w:fill="FFFFFF"/>
        <w:spacing w:after="0" w:line="360" w:lineRule="auto"/>
        <w:ind w:left="2160"/>
        <w:rPr>
          <w:sz w:val="21"/>
          <w:szCs w:val="21"/>
        </w:rPr>
      </w:pPr>
      <w:r>
        <w:rPr>
          <w:rFonts w:ascii="Consolas;sans-serif" w:hAnsi="Consolas;sans-serif"/>
          <w:b/>
          <w:color w:val="AF00DB"/>
          <w:sz w:val="21"/>
          <w:szCs w:val="21"/>
        </w:rPr>
        <w:t>return</w:t>
      </w:r>
      <w:r>
        <w:rPr>
          <w:color w:val="000000"/>
          <w:sz w:val="21"/>
          <w:szCs w:val="21"/>
        </w:rPr>
        <w:t xml:space="preserve"> </w:t>
      </w:r>
      <w:r>
        <w:rPr>
          <w:rFonts w:ascii="Consolas;sans-serif" w:hAnsi="Consolas;sans-serif"/>
          <w:b/>
          <w:color w:val="0000FF"/>
          <w:sz w:val="21"/>
          <w:szCs w:val="21"/>
        </w:rPr>
        <w:t>new</w:t>
      </w:r>
      <w:r>
        <w:rPr>
          <w:color w:val="000000"/>
          <w:sz w:val="21"/>
          <w:szCs w:val="21"/>
        </w:rPr>
        <w:t xml:space="preserve"> </w:t>
      </w:r>
      <w:r>
        <w:rPr>
          <w:rFonts w:ascii="Consolas;sans-serif" w:hAnsi="Consolas;sans-serif"/>
          <w:b/>
          <w:color w:val="0000FF"/>
          <w:sz w:val="21"/>
          <w:szCs w:val="21"/>
        </w:rPr>
        <w:t>class</w:t>
      </w:r>
      <w:r>
        <w:rPr>
          <w:color w:val="000000"/>
          <w:sz w:val="21"/>
          <w:szCs w:val="21"/>
        </w:rPr>
        <w:t xml:space="preserve"> </w:t>
      </w:r>
      <w:r>
        <w:rPr>
          <w:rFonts w:ascii="Consolas;sans-serif" w:hAnsi="Consolas;sans-serif"/>
          <w:b/>
          <w:color w:val="0000FF"/>
          <w:sz w:val="21"/>
          <w:szCs w:val="21"/>
        </w:rPr>
        <w:t>extends</w:t>
      </w:r>
      <w:r>
        <w:rPr>
          <w:color w:val="000000"/>
          <w:sz w:val="21"/>
          <w:szCs w:val="21"/>
        </w:rPr>
        <w:t xml:space="preserve"> </w:t>
      </w:r>
      <w:r>
        <w:rPr>
          <w:rFonts w:ascii="Consolas;sans-serif" w:hAnsi="Consolas;sans-serif"/>
          <w:b/>
          <w:color w:val="267F99"/>
          <w:sz w:val="21"/>
          <w:szCs w:val="21"/>
        </w:rPr>
        <w:t>Migration</w:t>
      </w:r>
    </w:p>
    <w:p w14:paraId="2CAD97A6" w14:textId="77777777" w:rsidR="00CC6C85" w:rsidRDefault="00CC6C85" w:rsidP="00CC6C85">
      <w:pPr>
        <w:pStyle w:val="BodyText"/>
        <w:shd w:val="clear" w:color="auto" w:fill="FFFFFF"/>
        <w:spacing w:after="0" w:line="360" w:lineRule="auto"/>
        <w:ind w:left="2160"/>
        <w:rPr>
          <w:color w:val="000000"/>
          <w:sz w:val="21"/>
          <w:szCs w:val="21"/>
        </w:rPr>
      </w:pPr>
      <w:r>
        <w:rPr>
          <w:rFonts w:ascii="Consolas;sans-serif" w:hAnsi="Consolas;sans-serif"/>
          <w:b/>
          <w:color w:val="000000"/>
          <w:sz w:val="21"/>
          <w:szCs w:val="21"/>
        </w:rPr>
        <w:t>{</w:t>
      </w:r>
    </w:p>
    <w:p w14:paraId="1A9F93CC"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lastRenderedPageBreak/>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up</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76F5C070" w14:textId="77777777" w:rsidR="00CC6C85" w:rsidRDefault="00CC6C85" w:rsidP="00CC6C85">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4CE485E4"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create</w:t>
      </w:r>
      <w:r>
        <w:rPr>
          <w:rFonts w:ascii="Consolas;sans-serif" w:hAnsi="Consolas;sans-serif"/>
          <w:b/>
          <w:color w:val="000000"/>
          <w:sz w:val="21"/>
          <w:szCs w:val="21"/>
        </w:rPr>
        <w:t>(</w:t>
      </w:r>
      <w:r>
        <w:rPr>
          <w:rFonts w:ascii="Consolas;sans-serif" w:hAnsi="Consolas;sans-serif"/>
          <w:b/>
          <w:color w:val="A31515"/>
          <w:sz w:val="21"/>
          <w:szCs w:val="21"/>
        </w:rPr>
        <w:t>'attendance'</w:t>
      </w:r>
      <w:r>
        <w:rPr>
          <w:rFonts w:ascii="Consolas;sans-serif" w:hAnsi="Consolas;sans-serif"/>
          <w:b/>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000000"/>
          <w:sz w:val="21"/>
          <w:szCs w:val="21"/>
        </w:rPr>
        <w:t>(</w:t>
      </w:r>
      <w:r>
        <w:rPr>
          <w:rFonts w:ascii="Consolas;sans-serif" w:hAnsi="Consolas;sans-serif"/>
          <w:b/>
          <w:color w:val="267F99"/>
          <w:sz w:val="21"/>
          <w:szCs w:val="21"/>
        </w:rPr>
        <w:t>Blueprint</w:t>
      </w:r>
      <w:r>
        <w:rPr>
          <w:color w:val="000000"/>
          <w:sz w:val="21"/>
          <w:szCs w:val="21"/>
        </w:rPr>
        <w:t xml:space="preserve"> </w:t>
      </w:r>
      <w:r>
        <w:rPr>
          <w:rFonts w:ascii="Consolas;sans-serif" w:hAnsi="Consolas;sans-serif"/>
          <w:b/>
          <w:color w:val="001080"/>
          <w:sz w:val="21"/>
          <w:szCs w:val="21"/>
        </w:rPr>
        <w:t>$table</w:t>
      </w:r>
      <w:r>
        <w:rPr>
          <w:rFonts w:ascii="Consolas;sans-serif" w:hAnsi="Consolas;sans-serif"/>
          <w:b/>
          <w:color w:val="000000"/>
          <w:sz w:val="21"/>
          <w:szCs w:val="21"/>
        </w:rPr>
        <w:t>) {</w:t>
      </w:r>
    </w:p>
    <w:p w14:paraId="75F169BF"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id</w:t>
      </w:r>
      <w:r>
        <w:rPr>
          <w:rFonts w:ascii="Consolas;sans-serif" w:hAnsi="Consolas;sans-serif"/>
          <w:b/>
          <w:color w:val="000000"/>
          <w:sz w:val="21"/>
          <w:szCs w:val="21"/>
        </w:rPr>
        <w:t>();</w:t>
      </w:r>
    </w:p>
    <w:p w14:paraId="4972B022"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w:t>
      </w:r>
      <w:r>
        <w:rPr>
          <w:rFonts w:ascii="Consolas;sans-serif" w:hAnsi="Consolas;sans-serif"/>
          <w:b/>
          <w:color w:val="795E26"/>
          <w:sz w:val="21"/>
          <w:szCs w:val="21"/>
        </w:rPr>
        <w:t>enum(</w:t>
      </w:r>
      <w:r>
        <w:rPr>
          <w:rFonts w:ascii="Consolas;sans-serif" w:hAnsi="Consolas;sans-serif"/>
          <w:b/>
          <w:color w:val="000000"/>
          <w:sz w:val="21"/>
          <w:szCs w:val="21"/>
        </w:rPr>
        <w:t>'</w:t>
      </w:r>
      <w:r>
        <w:rPr>
          <w:rFonts w:ascii="Consolas;sans-serif" w:hAnsi="Consolas;sans-serif"/>
          <w:b/>
          <w:color w:val="A31515"/>
          <w:sz w:val="21"/>
          <w:szCs w:val="21"/>
        </w:rPr>
        <w:t>status,[‘prasent’, ‘absent’,                ‘excused’]'</w:t>
      </w:r>
      <w:r>
        <w:rPr>
          <w:rFonts w:ascii="Consolas;sans-serif" w:hAnsi="Consolas;sans-serif"/>
          <w:b/>
          <w:color w:val="000000"/>
          <w:sz w:val="21"/>
          <w:szCs w:val="21"/>
        </w:rPr>
        <w:t>);</w:t>
      </w:r>
    </w:p>
    <w:p w14:paraId="4FDBE9FC"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'description'</w:t>
      </w:r>
      <w:r>
        <w:rPr>
          <w:rFonts w:ascii="Consolas;sans-serif" w:hAnsi="Consolas;sans-serif"/>
          <w:b/>
          <w:color w:val="000000"/>
          <w:sz w:val="21"/>
          <w:szCs w:val="21"/>
        </w:rPr>
        <w:t>)-&gt;</w:t>
      </w:r>
      <w:r>
        <w:rPr>
          <w:rFonts w:ascii="Consolas;sans-serif" w:hAnsi="Consolas;sans-serif"/>
          <w:b/>
          <w:color w:val="795E26"/>
          <w:sz w:val="21"/>
          <w:szCs w:val="21"/>
        </w:rPr>
        <w:t>unique</w:t>
      </w:r>
      <w:r>
        <w:rPr>
          <w:rFonts w:ascii="Consolas;sans-serif" w:hAnsi="Consolas;sans-serif"/>
          <w:b/>
          <w:color w:val="000000"/>
          <w:sz w:val="21"/>
          <w:szCs w:val="21"/>
        </w:rPr>
        <w:t>();</w:t>
      </w:r>
    </w:p>
    <w:p w14:paraId="42AC3606"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w:t>
      </w:r>
      <w:r>
        <w:rPr>
          <w:rFonts w:ascii="Consolas;sans-serif" w:hAnsi="Consolas;sans-serif"/>
          <w:b/>
          <w:color w:val="000000"/>
          <w:sz w:val="21"/>
          <w:szCs w:val="21"/>
        </w:rPr>
        <w:t>(</w:t>
      </w:r>
      <w:r>
        <w:rPr>
          <w:rFonts w:ascii="Consolas;sans-serif" w:hAnsi="Consolas;sans-serif"/>
          <w:b/>
          <w:color w:val="A31515"/>
          <w:sz w:val="21"/>
          <w:szCs w:val="21"/>
        </w:rPr>
        <w:t>'watcht'</w:t>
      </w:r>
      <w:r>
        <w:rPr>
          <w:rFonts w:ascii="Consolas;sans-serif" w:hAnsi="Consolas;sans-serif"/>
          <w:b/>
          <w:color w:val="000000"/>
          <w:sz w:val="21"/>
          <w:szCs w:val="21"/>
        </w:rPr>
        <w:t>);</w:t>
      </w:r>
    </w:p>
    <w:p w14:paraId="63A156F9"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w:t>
      </w:r>
      <w:r>
        <w:rPr>
          <w:rFonts w:ascii="Consolas;sans-serif" w:hAnsi="Consolas;sans-serif"/>
          <w:b/>
          <w:color w:val="795E26"/>
          <w:sz w:val="21"/>
          <w:szCs w:val="21"/>
        </w:rPr>
        <w:t>date(</w:t>
      </w:r>
      <w:r>
        <w:rPr>
          <w:rFonts w:ascii="Consolas;sans-serif" w:hAnsi="Consolas;sans-serif"/>
          <w:b/>
          <w:color w:val="000000"/>
          <w:sz w:val="21"/>
          <w:szCs w:val="21"/>
        </w:rPr>
        <w:t>'</w:t>
      </w:r>
      <w:r>
        <w:rPr>
          <w:rFonts w:ascii="Consolas;sans-serif" w:hAnsi="Consolas;sans-serif"/>
          <w:b/>
          <w:color w:val="A31515"/>
          <w:sz w:val="21"/>
          <w:szCs w:val="21"/>
        </w:rPr>
        <w:t>date');</w:t>
      </w:r>
    </w:p>
    <w:p w14:paraId="3F9283A5"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timestamps</w:t>
      </w:r>
      <w:r>
        <w:rPr>
          <w:rFonts w:ascii="Consolas;sans-serif" w:hAnsi="Consolas;sans-serif"/>
          <w:b/>
          <w:color w:val="000000"/>
          <w:sz w:val="21"/>
          <w:szCs w:val="21"/>
        </w:rPr>
        <w:t>();</w:t>
      </w:r>
    </w:p>
    <w:p w14:paraId="72D12E13" w14:textId="77777777" w:rsidR="00CC6C85" w:rsidRDefault="00CC6C85" w:rsidP="00CC6C85">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5DE186A3"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00"/>
          <w:sz w:val="21"/>
          <w:szCs w:val="21"/>
        </w:rPr>
        <w:t>}</w:t>
      </w:r>
    </w:p>
    <w:p w14:paraId="2FF6FF3F"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down</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31AADA2C" w14:textId="77777777" w:rsidR="00CC6C85" w:rsidRDefault="00CC6C85" w:rsidP="00CC6C85">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02808C00" w14:textId="77777777" w:rsidR="00CC6C85" w:rsidRDefault="00CC6C85" w:rsidP="00CC6C85">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dropIfExists</w:t>
      </w:r>
      <w:r>
        <w:rPr>
          <w:rFonts w:ascii="Consolas;sans-serif" w:hAnsi="Consolas;sans-serif"/>
          <w:b/>
          <w:color w:val="000000"/>
          <w:sz w:val="21"/>
          <w:szCs w:val="21"/>
        </w:rPr>
        <w:t>(</w:t>
      </w:r>
      <w:r>
        <w:rPr>
          <w:rFonts w:ascii="Consolas;sans-serif" w:hAnsi="Consolas;sans-serif"/>
          <w:b/>
          <w:color w:val="A31515"/>
          <w:sz w:val="21"/>
          <w:szCs w:val="21"/>
        </w:rPr>
        <w:t>'attendance'</w:t>
      </w:r>
      <w:r>
        <w:rPr>
          <w:rFonts w:ascii="Consolas;sans-serif" w:hAnsi="Consolas;sans-serif"/>
          <w:b/>
          <w:color w:val="000000"/>
          <w:sz w:val="21"/>
          <w:szCs w:val="21"/>
        </w:rPr>
        <w:t>);</w:t>
      </w:r>
    </w:p>
    <w:p w14:paraId="18879074" w14:textId="77777777" w:rsidR="00CC6C85" w:rsidRDefault="00CC6C85" w:rsidP="00CC6C85">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13DFEE87" w14:textId="1AC05D6C" w:rsidR="009C55EF" w:rsidRPr="002555E9" w:rsidRDefault="00CC6C85" w:rsidP="002555E9">
      <w:pPr>
        <w:pStyle w:val="BodyText"/>
        <w:shd w:val="clear" w:color="auto" w:fill="FFFFFF"/>
        <w:spacing w:after="0" w:line="360" w:lineRule="auto"/>
        <w:ind w:left="2160"/>
        <w:rPr>
          <w:rFonts w:ascii="Consolas;sans-serif" w:hAnsi="Consolas;sans-serif"/>
          <w:b/>
          <w:color w:val="000000"/>
          <w:sz w:val="21"/>
          <w:szCs w:val="21"/>
        </w:rPr>
      </w:pPr>
      <w:r>
        <w:rPr>
          <w:rFonts w:ascii="Consolas;sans-serif" w:hAnsi="Consolas;sans-serif"/>
          <w:b/>
          <w:color w:val="000000"/>
          <w:sz w:val="21"/>
          <w:szCs w:val="21"/>
        </w:rPr>
        <w:t>};</w:t>
      </w:r>
    </w:p>
    <w:p w14:paraId="46A83130" w14:textId="77777777" w:rsidR="004E2ADB" w:rsidRPr="000C4BAA" w:rsidRDefault="004E2ADB" w:rsidP="000C4BAA">
      <w:pPr>
        <w:spacing w:line="360" w:lineRule="auto"/>
        <w:rPr>
          <w:lang w:val="id-ID"/>
        </w:rPr>
      </w:pPr>
    </w:p>
    <w:p w14:paraId="771BDC53" w14:textId="5C061279" w:rsidR="009C55EF" w:rsidRPr="002555E9" w:rsidRDefault="00507C37" w:rsidP="002555E9">
      <w:pPr>
        <w:pStyle w:val="ListParagraph"/>
        <w:numPr>
          <w:ilvl w:val="0"/>
          <w:numId w:val="18"/>
        </w:numPr>
        <w:spacing w:line="360" w:lineRule="auto"/>
        <w:rPr>
          <w:sz w:val="24"/>
          <w:szCs w:val="24"/>
          <w:lang w:val="id-ID"/>
        </w:rPr>
      </w:pPr>
      <w:r w:rsidRPr="000F5E45">
        <w:rPr>
          <w:b/>
          <w:sz w:val="24"/>
          <w:szCs w:val="24"/>
          <w:lang w:val="id-ID"/>
        </w:rPr>
        <w:t>Migrasi</w:t>
      </w:r>
      <w:r w:rsidRPr="000F5E45">
        <w:rPr>
          <w:b/>
          <w:spacing w:val="-1"/>
          <w:sz w:val="24"/>
          <w:szCs w:val="24"/>
          <w:lang w:val="id-ID"/>
        </w:rPr>
        <w:t xml:space="preserve"> </w:t>
      </w:r>
      <w:r w:rsidRPr="000F5E45">
        <w:rPr>
          <w:b/>
          <w:sz w:val="24"/>
          <w:szCs w:val="24"/>
          <w:lang w:val="id-ID"/>
        </w:rPr>
        <w:t>Kas (class_cash_fund)</w:t>
      </w:r>
    </w:p>
    <w:p w14:paraId="74102321" w14:textId="1EFF4B5A" w:rsidR="009C55EF" w:rsidRPr="00014888" w:rsidRDefault="00507C37" w:rsidP="002555E9">
      <w:pPr>
        <w:spacing w:line="360" w:lineRule="auto"/>
        <w:ind w:left="564" w:firstLine="198"/>
        <w:rPr>
          <w:rFonts w:ascii="Consolas" w:eastAsia="Consolas" w:hAnsi="Consolas" w:cs="Consolas"/>
          <w:sz w:val="21"/>
          <w:szCs w:val="21"/>
          <w:lang w:val="id-ID"/>
        </w:rPr>
      </w:pPr>
      <w:r w:rsidRPr="000C4BAA">
        <w:rPr>
          <w:rFonts w:ascii="Consolas" w:eastAsia="Consolas" w:hAnsi="Consolas" w:cs="Consolas"/>
          <w:b/>
          <w:color w:val="7F0000"/>
          <w:w w:val="109"/>
          <w:sz w:val="21"/>
          <w:szCs w:val="21"/>
          <w:lang w:val="id-ID"/>
        </w:rPr>
        <w:t>&lt;?php</w:t>
      </w:r>
    </w:p>
    <w:p w14:paraId="31F9E094" w14:textId="77777777" w:rsidR="002555E9" w:rsidRDefault="002555E9" w:rsidP="002555E9">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Illuminate\Database\Migrations\</w:t>
      </w:r>
      <w:r>
        <w:rPr>
          <w:rFonts w:ascii="Consolas;sans-serif" w:hAnsi="Consolas;sans-serif"/>
          <w:b/>
          <w:color w:val="267F99"/>
          <w:sz w:val="21"/>
          <w:szCs w:val="21"/>
        </w:rPr>
        <w:t>Migration</w:t>
      </w:r>
      <w:r>
        <w:rPr>
          <w:rFonts w:ascii="Consolas;sans-serif" w:hAnsi="Consolas;sans-serif"/>
          <w:b/>
          <w:color w:val="000000"/>
          <w:sz w:val="21"/>
          <w:szCs w:val="21"/>
        </w:rPr>
        <w:t>;</w:t>
      </w:r>
    </w:p>
    <w:p w14:paraId="5A2959D1" w14:textId="77777777" w:rsidR="002555E9" w:rsidRDefault="002555E9" w:rsidP="002555E9">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Illuminate\Database\Schema\</w:t>
      </w:r>
      <w:r>
        <w:rPr>
          <w:rFonts w:ascii="Consolas;sans-serif" w:hAnsi="Consolas;sans-serif"/>
          <w:b/>
          <w:color w:val="267F99"/>
          <w:sz w:val="21"/>
          <w:szCs w:val="21"/>
        </w:rPr>
        <w:t>Blueprint</w:t>
      </w:r>
      <w:r>
        <w:rPr>
          <w:rFonts w:ascii="Consolas;sans-serif" w:hAnsi="Consolas;sans-serif"/>
          <w:b/>
          <w:color w:val="000000"/>
          <w:sz w:val="21"/>
          <w:szCs w:val="21"/>
        </w:rPr>
        <w:t>;</w:t>
      </w:r>
    </w:p>
    <w:p w14:paraId="7F678EC6" w14:textId="77777777" w:rsidR="002555E9" w:rsidRDefault="002555E9" w:rsidP="002555E9">
      <w:pPr>
        <w:pStyle w:val="BodyText"/>
        <w:shd w:val="clear" w:color="auto" w:fill="FFFFFF"/>
        <w:spacing w:after="0" w:line="360" w:lineRule="auto"/>
        <w:ind w:left="2160"/>
        <w:rPr>
          <w:sz w:val="21"/>
          <w:szCs w:val="21"/>
        </w:rPr>
      </w:pPr>
      <w:r>
        <w:rPr>
          <w:rFonts w:ascii="Consolas;sans-serif" w:hAnsi="Consolas;sans-serif"/>
          <w:b/>
          <w:color w:val="0000FF"/>
          <w:sz w:val="21"/>
          <w:szCs w:val="21"/>
        </w:rPr>
        <w:t>use</w:t>
      </w:r>
      <w:r>
        <w:rPr>
          <w:color w:val="000000"/>
          <w:sz w:val="21"/>
          <w:szCs w:val="21"/>
        </w:rPr>
        <w:t xml:space="preserve"> </w:t>
      </w:r>
      <w:r>
        <w:rPr>
          <w:rFonts w:ascii="Consolas;sans-serif" w:hAnsi="Consolas;sans-serif"/>
          <w:b/>
          <w:color w:val="000000"/>
          <w:sz w:val="21"/>
          <w:szCs w:val="21"/>
        </w:rPr>
        <w:t>Illuminate\Support\Facades\</w:t>
      </w:r>
      <w:r>
        <w:rPr>
          <w:rFonts w:ascii="Consolas;sans-serif" w:hAnsi="Consolas;sans-serif"/>
          <w:b/>
          <w:color w:val="267F99"/>
          <w:sz w:val="21"/>
          <w:szCs w:val="21"/>
        </w:rPr>
        <w:t>Schema</w:t>
      </w:r>
      <w:r>
        <w:rPr>
          <w:rFonts w:ascii="Consolas;sans-serif" w:hAnsi="Consolas;sans-serif"/>
          <w:b/>
          <w:color w:val="000000"/>
          <w:sz w:val="21"/>
          <w:szCs w:val="21"/>
        </w:rPr>
        <w:t>;</w:t>
      </w:r>
    </w:p>
    <w:p w14:paraId="42DD38B1" w14:textId="77777777" w:rsidR="002555E9" w:rsidRDefault="002555E9" w:rsidP="002555E9">
      <w:pPr>
        <w:pStyle w:val="BodyText"/>
        <w:shd w:val="clear" w:color="auto" w:fill="FFFFFF"/>
        <w:spacing w:after="0" w:line="360" w:lineRule="auto"/>
        <w:ind w:left="2160"/>
        <w:rPr>
          <w:sz w:val="21"/>
          <w:szCs w:val="21"/>
        </w:rPr>
      </w:pPr>
    </w:p>
    <w:p w14:paraId="3BD4B465" w14:textId="77777777" w:rsidR="002555E9" w:rsidRDefault="002555E9" w:rsidP="002555E9">
      <w:pPr>
        <w:pStyle w:val="BodyText"/>
        <w:shd w:val="clear" w:color="auto" w:fill="FFFFFF"/>
        <w:spacing w:after="0" w:line="360" w:lineRule="auto"/>
        <w:ind w:left="2160"/>
        <w:rPr>
          <w:sz w:val="21"/>
          <w:szCs w:val="21"/>
        </w:rPr>
      </w:pPr>
      <w:r>
        <w:rPr>
          <w:rFonts w:ascii="Consolas;sans-serif" w:hAnsi="Consolas;sans-serif"/>
          <w:b/>
          <w:color w:val="AF00DB"/>
          <w:sz w:val="21"/>
          <w:szCs w:val="21"/>
        </w:rPr>
        <w:t>return</w:t>
      </w:r>
      <w:r>
        <w:rPr>
          <w:color w:val="000000"/>
          <w:sz w:val="21"/>
          <w:szCs w:val="21"/>
        </w:rPr>
        <w:t xml:space="preserve"> </w:t>
      </w:r>
      <w:r>
        <w:rPr>
          <w:rFonts w:ascii="Consolas;sans-serif" w:hAnsi="Consolas;sans-serif"/>
          <w:b/>
          <w:color w:val="0000FF"/>
          <w:sz w:val="21"/>
          <w:szCs w:val="21"/>
        </w:rPr>
        <w:t>new</w:t>
      </w:r>
      <w:r>
        <w:rPr>
          <w:color w:val="000000"/>
          <w:sz w:val="21"/>
          <w:szCs w:val="21"/>
        </w:rPr>
        <w:t xml:space="preserve"> </w:t>
      </w:r>
      <w:r>
        <w:rPr>
          <w:rFonts w:ascii="Consolas;sans-serif" w:hAnsi="Consolas;sans-serif"/>
          <w:b/>
          <w:color w:val="0000FF"/>
          <w:sz w:val="21"/>
          <w:szCs w:val="21"/>
        </w:rPr>
        <w:t>class</w:t>
      </w:r>
      <w:r>
        <w:rPr>
          <w:color w:val="000000"/>
          <w:sz w:val="21"/>
          <w:szCs w:val="21"/>
        </w:rPr>
        <w:t xml:space="preserve"> </w:t>
      </w:r>
      <w:r>
        <w:rPr>
          <w:rFonts w:ascii="Consolas;sans-serif" w:hAnsi="Consolas;sans-serif"/>
          <w:b/>
          <w:color w:val="0000FF"/>
          <w:sz w:val="21"/>
          <w:szCs w:val="21"/>
        </w:rPr>
        <w:t>extends</w:t>
      </w:r>
      <w:r>
        <w:rPr>
          <w:color w:val="000000"/>
          <w:sz w:val="21"/>
          <w:szCs w:val="21"/>
        </w:rPr>
        <w:t xml:space="preserve"> </w:t>
      </w:r>
      <w:r>
        <w:rPr>
          <w:rFonts w:ascii="Consolas;sans-serif" w:hAnsi="Consolas;sans-serif"/>
          <w:b/>
          <w:color w:val="267F99"/>
          <w:sz w:val="21"/>
          <w:szCs w:val="21"/>
        </w:rPr>
        <w:t>Migration</w:t>
      </w:r>
    </w:p>
    <w:p w14:paraId="6A195537" w14:textId="77777777" w:rsidR="002555E9" w:rsidRDefault="002555E9" w:rsidP="002555E9">
      <w:pPr>
        <w:pStyle w:val="BodyText"/>
        <w:shd w:val="clear" w:color="auto" w:fill="FFFFFF"/>
        <w:spacing w:after="0" w:line="360" w:lineRule="auto"/>
        <w:ind w:left="2160"/>
        <w:rPr>
          <w:color w:val="000000"/>
          <w:sz w:val="21"/>
          <w:szCs w:val="21"/>
        </w:rPr>
      </w:pPr>
      <w:r>
        <w:rPr>
          <w:rFonts w:ascii="Consolas;sans-serif" w:hAnsi="Consolas;sans-serif"/>
          <w:b/>
          <w:color w:val="000000"/>
          <w:sz w:val="21"/>
          <w:szCs w:val="21"/>
        </w:rPr>
        <w:t>{</w:t>
      </w:r>
    </w:p>
    <w:p w14:paraId="68E7069B"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up</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01F54A2B" w14:textId="77777777" w:rsidR="002555E9" w:rsidRDefault="002555E9" w:rsidP="002555E9">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3A2B0FA4"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create</w:t>
      </w:r>
      <w:r>
        <w:rPr>
          <w:rFonts w:ascii="Consolas;sans-serif" w:hAnsi="Consolas;sans-serif"/>
          <w:b/>
          <w:color w:val="000000"/>
          <w:sz w:val="21"/>
          <w:szCs w:val="21"/>
        </w:rPr>
        <w:t>(</w:t>
      </w:r>
      <w:r>
        <w:rPr>
          <w:rFonts w:ascii="Consolas;sans-serif" w:hAnsi="Consolas;sans-serif"/>
          <w:b/>
          <w:color w:val="A31515"/>
          <w:sz w:val="21"/>
          <w:szCs w:val="21"/>
        </w:rPr>
        <w:t>'attendance'</w:t>
      </w:r>
      <w:r>
        <w:rPr>
          <w:rFonts w:ascii="Consolas;sans-serif" w:hAnsi="Consolas;sans-serif"/>
          <w:b/>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000000"/>
          <w:sz w:val="21"/>
          <w:szCs w:val="21"/>
        </w:rPr>
        <w:t>(</w:t>
      </w:r>
      <w:r>
        <w:rPr>
          <w:rFonts w:ascii="Consolas;sans-serif" w:hAnsi="Consolas;sans-serif"/>
          <w:b/>
          <w:color w:val="267F99"/>
          <w:sz w:val="21"/>
          <w:szCs w:val="21"/>
        </w:rPr>
        <w:t>Blueprint</w:t>
      </w:r>
      <w:r>
        <w:rPr>
          <w:color w:val="000000"/>
          <w:sz w:val="21"/>
          <w:szCs w:val="21"/>
        </w:rPr>
        <w:t xml:space="preserve"> </w:t>
      </w:r>
      <w:r>
        <w:rPr>
          <w:rFonts w:ascii="Consolas;sans-serif" w:hAnsi="Consolas;sans-serif"/>
          <w:b/>
          <w:color w:val="001080"/>
          <w:sz w:val="21"/>
          <w:szCs w:val="21"/>
        </w:rPr>
        <w:t>$table</w:t>
      </w:r>
      <w:r>
        <w:rPr>
          <w:rFonts w:ascii="Consolas;sans-serif" w:hAnsi="Consolas;sans-serif"/>
          <w:b/>
          <w:color w:val="000000"/>
          <w:sz w:val="21"/>
          <w:szCs w:val="21"/>
        </w:rPr>
        <w:t>) {</w:t>
      </w:r>
    </w:p>
    <w:p w14:paraId="2103CD04"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id</w:t>
      </w:r>
      <w:r>
        <w:rPr>
          <w:rFonts w:ascii="Consolas;sans-serif" w:hAnsi="Consolas;sans-serif"/>
          <w:b/>
          <w:color w:val="000000"/>
          <w:sz w:val="21"/>
          <w:szCs w:val="21"/>
        </w:rPr>
        <w:t>();</w:t>
      </w:r>
    </w:p>
    <w:p w14:paraId="29DCD30B"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w:t>
      </w:r>
      <w:r>
        <w:rPr>
          <w:rFonts w:ascii="Consolas;sans-serif" w:hAnsi="Consolas;sans-serif"/>
          <w:b/>
          <w:color w:val="795E26"/>
          <w:sz w:val="21"/>
          <w:szCs w:val="21"/>
        </w:rPr>
        <w:t>enum(</w:t>
      </w:r>
      <w:r>
        <w:rPr>
          <w:rFonts w:ascii="Consolas;sans-serif" w:hAnsi="Consolas;sans-serif"/>
          <w:b/>
          <w:color w:val="000000"/>
          <w:sz w:val="21"/>
          <w:szCs w:val="21"/>
        </w:rPr>
        <w:t>'</w:t>
      </w:r>
      <w:r>
        <w:rPr>
          <w:rFonts w:ascii="Consolas;sans-serif" w:hAnsi="Consolas;sans-serif"/>
          <w:b/>
          <w:color w:val="A31515"/>
          <w:sz w:val="21"/>
          <w:szCs w:val="21"/>
        </w:rPr>
        <w:t xml:space="preserve">status,[‘paid’, ‘unpaid’]);              </w:t>
      </w:r>
    </w:p>
    <w:p w14:paraId="17991681"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string</w:t>
      </w:r>
      <w:r>
        <w:rPr>
          <w:rFonts w:ascii="Consolas;sans-serif" w:hAnsi="Consolas;sans-serif"/>
          <w:b/>
          <w:color w:val="000000"/>
          <w:sz w:val="21"/>
          <w:szCs w:val="21"/>
        </w:rPr>
        <w:t>(</w:t>
      </w:r>
      <w:r>
        <w:rPr>
          <w:rFonts w:ascii="Consolas;sans-serif" w:hAnsi="Consolas;sans-serif"/>
          <w:b/>
          <w:color w:val="A31515"/>
          <w:sz w:val="21"/>
          <w:szCs w:val="21"/>
        </w:rPr>
        <w:t>'description'</w:t>
      </w:r>
      <w:r>
        <w:rPr>
          <w:rFonts w:ascii="Consolas;sans-serif" w:hAnsi="Consolas;sans-serif"/>
          <w:b/>
          <w:color w:val="000000"/>
          <w:sz w:val="21"/>
          <w:szCs w:val="21"/>
        </w:rPr>
        <w:t>)-&gt;</w:t>
      </w:r>
      <w:r>
        <w:rPr>
          <w:rFonts w:ascii="Consolas;sans-serif" w:hAnsi="Consolas;sans-serif"/>
          <w:b/>
          <w:color w:val="795E26"/>
          <w:sz w:val="21"/>
          <w:szCs w:val="21"/>
        </w:rPr>
        <w:t>unique</w:t>
      </w:r>
      <w:r>
        <w:rPr>
          <w:rFonts w:ascii="Consolas;sans-serif" w:hAnsi="Consolas;sans-serif"/>
          <w:b/>
          <w:color w:val="000000"/>
          <w:sz w:val="21"/>
          <w:szCs w:val="21"/>
        </w:rPr>
        <w:t>();</w:t>
      </w:r>
    </w:p>
    <w:p w14:paraId="67010D9B"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lastRenderedPageBreak/>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w:t>
      </w:r>
      <w:r>
        <w:rPr>
          <w:rFonts w:ascii="Consolas;sans-serif" w:hAnsi="Consolas;sans-serif"/>
          <w:b/>
          <w:color w:val="000000"/>
          <w:sz w:val="21"/>
          <w:szCs w:val="21"/>
        </w:rPr>
        <w:t>(</w:t>
      </w:r>
      <w:r>
        <w:rPr>
          <w:rFonts w:ascii="Consolas;sans-serif" w:hAnsi="Consolas;sans-serif"/>
          <w:b/>
          <w:color w:val="A31515"/>
          <w:sz w:val="21"/>
          <w:szCs w:val="21"/>
        </w:rPr>
        <w:t>'watcht'</w:t>
      </w:r>
      <w:r>
        <w:rPr>
          <w:rFonts w:ascii="Consolas;sans-serif" w:hAnsi="Consolas;sans-serif"/>
          <w:b/>
          <w:color w:val="000000"/>
          <w:sz w:val="21"/>
          <w:szCs w:val="21"/>
        </w:rPr>
        <w:t>);</w:t>
      </w:r>
    </w:p>
    <w:p w14:paraId="2E73DCBC"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w:t>
      </w:r>
      <w:r>
        <w:rPr>
          <w:rFonts w:ascii="Consolas;sans-serif" w:hAnsi="Consolas;sans-serif"/>
          <w:b/>
          <w:color w:val="795E26"/>
          <w:sz w:val="21"/>
          <w:szCs w:val="21"/>
        </w:rPr>
        <w:t>date(</w:t>
      </w:r>
      <w:r>
        <w:rPr>
          <w:rFonts w:ascii="Consolas;sans-serif" w:hAnsi="Consolas;sans-serif"/>
          <w:b/>
          <w:color w:val="000000"/>
          <w:sz w:val="21"/>
          <w:szCs w:val="21"/>
        </w:rPr>
        <w:t>'</w:t>
      </w:r>
      <w:r>
        <w:rPr>
          <w:rFonts w:ascii="Consolas;sans-serif" w:hAnsi="Consolas;sans-serif"/>
          <w:b/>
          <w:color w:val="A31515"/>
          <w:sz w:val="21"/>
          <w:szCs w:val="21"/>
        </w:rPr>
        <w:t>date');</w:t>
      </w:r>
    </w:p>
    <w:p w14:paraId="2DE7E194"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1080"/>
          <w:sz w:val="21"/>
          <w:szCs w:val="21"/>
        </w:rPr>
        <w:t>$table</w:t>
      </w:r>
      <w:r>
        <w:rPr>
          <w:rFonts w:ascii="Consolas;sans-serif" w:hAnsi="Consolas;sans-serif"/>
          <w:b/>
          <w:color w:val="000000"/>
          <w:sz w:val="21"/>
          <w:szCs w:val="21"/>
        </w:rPr>
        <w:t>-&gt;</w:t>
      </w:r>
      <w:r>
        <w:rPr>
          <w:rFonts w:ascii="Consolas;sans-serif" w:hAnsi="Consolas;sans-serif"/>
          <w:b/>
          <w:color w:val="795E26"/>
          <w:sz w:val="21"/>
          <w:szCs w:val="21"/>
        </w:rPr>
        <w:t>timestamps</w:t>
      </w:r>
      <w:r>
        <w:rPr>
          <w:rFonts w:ascii="Consolas;sans-serif" w:hAnsi="Consolas;sans-serif"/>
          <w:b/>
          <w:color w:val="000000"/>
          <w:sz w:val="21"/>
          <w:szCs w:val="21"/>
        </w:rPr>
        <w:t>();</w:t>
      </w:r>
    </w:p>
    <w:p w14:paraId="33C5B6F8" w14:textId="77777777" w:rsidR="002555E9" w:rsidRDefault="002555E9" w:rsidP="002555E9">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43091785"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00"/>
          <w:sz w:val="21"/>
          <w:szCs w:val="21"/>
        </w:rPr>
        <w:t>}</w:t>
      </w:r>
    </w:p>
    <w:p w14:paraId="4ED81179"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0000FF"/>
          <w:sz w:val="21"/>
          <w:szCs w:val="21"/>
        </w:rPr>
        <w:t>public</w:t>
      </w:r>
      <w:r>
        <w:rPr>
          <w:color w:val="000000"/>
          <w:sz w:val="21"/>
          <w:szCs w:val="21"/>
        </w:rPr>
        <w:t xml:space="preserve"> </w:t>
      </w:r>
      <w:r>
        <w:rPr>
          <w:rFonts w:ascii="Consolas;sans-serif" w:hAnsi="Consolas;sans-serif"/>
          <w:b/>
          <w:color w:val="0000FF"/>
          <w:sz w:val="21"/>
          <w:szCs w:val="21"/>
        </w:rPr>
        <w:t>function</w:t>
      </w:r>
      <w:r>
        <w:rPr>
          <w:color w:val="000000"/>
          <w:sz w:val="21"/>
          <w:szCs w:val="21"/>
        </w:rPr>
        <w:t xml:space="preserve"> </w:t>
      </w:r>
      <w:r>
        <w:rPr>
          <w:rFonts w:ascii="Consolas;sans-serif" w:hAnsi="Consolas;sans-serif"/>
          <w:b/>
          <w:color w:val="795E26"/>
          <w:sz w:val="21"/>
          <w:szCs w:val="21"/>
        </w:rPr>
        <w:t>down</w:t>
      </w:r>
      <w:r>
        <w:rPr>
          <w:rFonts w:ascii="Consolas;sans-serif" w:hAnsi="Consolas;sans-serif"/>
          <w:b/>
          <w:color w:val="000000"/>
          <w:sz w:val="21"/>
          <w:szCs w:val="21"/>
        </w:rPr>
        <w:t xml:space="preserve">(): </w:t>
      </w:r>
      <w:r>
        <w:rPr>
          <w:rFonts w:ascii="Consolas;sans-serif" w:hAnsi="Consolas;sans-serif"/>
          <w:b/>
          <w:color w:val="0000FF"/>
          <w:sz w:val="21"/>
          <w:szCs w:val="21"/>
        </w:rPr>
        <w:t>void</w:t>
      </w:r>
    </w:p>
    <w:p w14:paraId="522325B9" w14:textId="77777777" w:rsidR="002555E9" w:rsidRDefault="002555E9" w:rsidP="002555E9">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296B1116" w14:textId="77777777" w:rsidR="002555E9" w:rsidRDefault="002555E9" w:rsidP="002555E9">
      <w:pPr>
        <w:pStyle w:val="BodyText"/>
        <w:shd w:val="clear" w:color="auto" w:fill="FFFFFF"/>
        <w:spacing w:after="0" w:line="360" w:lineRule="auto"/>
        <w:ind w:left="2160"/>
        <w:rPr>
          <w:sz w:val="21"/>
          <w:szCs w:val="21"/>
        </w:rPr>
      </w:pPr>
      <w:r>
        <w:rPr>
          <w:color w:val="000000"/>
          <w:sz w:val="21"/>
          <w:szCs w:val="21"/>
        </w:rPr>
        <w:t>        </w:t>
      </w:r>
      <w:r>
        <w:rPr>
          <w:rFonts w:ascii="Consolas;sans-serif" w:hAnsi="Consolas;sans-serif"/>
          <w:b/>
          <w:color w:val="267F99"/>
          <w:sz w:val="21"/>
          <w:szCs w:val="21"/>
        </w:rPr>
        <w:t>Schema</w:t>
      </w:r>
      <w:r>
        <w:rPr>
          <w:rFonts w:ascii="Consolas;sans-serif" w:hAnsi="Consolas;sans-serif"/>
          <w:b/>
          <w:color w:val="000000"/>
          <w:sz w:val="21"/>
          <w:szCs w:val="21"/>
        </w:rPr>
        <w:t>::</w:t>
      </w:r>
      <w:r>
        <w:rPr>
          <w:rFonts w:ascii="Consolas;sans-serif" w:hAnsi="Consolas;sans-serif"/>
          <w:b/>
          <w:color w:val="795E26"/>
          <w:sz w:val="21"/>
          <w:szCs w:val="21"/>
        </w:rPr>
        <w:t>dropIfExists</w:t>
      </w:r>
      <w:r>
        <w:rPr>
          <w:rFonts w:ascii="Consolas;sans-serif" w:hAnsi="Consolas;sans-serif"/>
          <w:b/>
          <w:color w:val="000000"/>
          <w:sz w:val="21"/>
          <w:szCs w:val="21"/>
        </w:rPr>
        <w:t>(</w:t>
      </w:r>
      <w:r>
        <w:rPr>
          <w:rFonts w:ascii="Consolas;sans-serif" w:hAnsi="Consolas;sans-serif"/>
          <w:b/>
          <w:color w:val="A31515"/>
          <w:sz w:val="21"/>
          <w:szCs w:val="21"/>
        </w:rPr>
        <w:t>'attendance'</w:t>
      </w:r>
      <w:r>
        <w:rPr>
          <w:rFonts w:ascii="Consolas;sans-serif" w:hAnsi="Consolas;sans-serif"/>
          <w:b/>
          <w:color w:val="000000"/>
          <w:sz w:val="21"/>
          <w:szCs w:val="21"/>
        </w:rPr>
        <w:t>);</w:t>
      </w:r>
    </w:p>
    <w:p w14:paraId="0B7B3B88" w14:textId="77777777" w:rsidR="002555E9" w:rsidRDefault="002555E9" w:rsidP="002555E9">
      <w:pPr>
        <w:pStyle w:val="BodyText"/>
        <w:shd w:val="clear" w:color="auto" w:fill="FFFFFF"/>
        <w:spacing w:after="0" w:line="360" w:lineRule="auto"/>
        <w:ind w:left="2160"/>
        <w:rPr>
          <w:color w:val="000000"/>
          <w:sz w:val="21"/>
          <w:szCs w:val="21"/>
        </w:rPr>
      </w:pPr>
      <w:r>
        <w:rPr>
          <w:color w:val="000000"/>
          <w:sz w:val="21"/>
          <w:szCs w:val="21"/>
        </w:rPr>
        <w:t>    </w:t>
      </w:r>
      <w:r>
        <w:rPr>
          <w:rFonts w:ascii="Consolas;sans-serif" w:hAnsi="Consolas;sans-serif"/>
          <w:b/>
          <w:color w:val="000000"/>
          <w:sz w:val="21"/>
          <w:szCs w:val="21"/>
        </w:rPr>
        <w:t>}</w:t>
      </w:r>
    </w:p>
    <w:p w14:paraId="2040D9AB" w14:textId="69CB9BB2" w:rsidR="001312F3" w:rsidRPr="00155907" w:rsidRDefault="002555E9" w:rsidP="00155907">
      <w:pPr>
        <w:pStyle w:val="BodyText"/>
        <w:shd w:val="clear" w:color="auto" w:fill="FFFFFF"/>
        <w:spacing w:after="0" w:line="360" w:lineRule="auto"/>
        <w:ind w:left="2160"/>
        <w:rPr>
          <w:rFonts w:ascii="Consolas;sans-serif" w:hAnsi="Consolas;sans-serif"/>
          <w:b/>
          <w:color w:val="000000"/>
          <w:sz w:val="21"/>
          <w:szCs w:val="21"/>
        </w:rPr>
      </w:pPr>
      <w:r>
        <w:rPr>
          <w:rFonts w:ascii="Consolas;sans-serif" w:hAnsi="Consolas;sans-serif"/>
          <w:b/>
          <w:color w:val="000000"/>
          <w:sz w:val="21"/>
          <w:szCs w:val="21"/>
        </w:rPr>
        <w:t>};</w:t>
      </w:r>
    </w:p>
    <w:p w14:paraId="44291158" w14:textId="3ECB7E47" w:rsidR="00155907" w:rsidRPr="00155907" w:rsidRDefault="00155907" w:rsidP="007A1E09">
      <w:pPr>
        <w:pStyle w:val="ListParagraph"/>
        <w:numPr>
          <w:ilvl w:val="1"/>
          <w:numId w:val="26"/>
        </w:numPr>
        <w:spacing w:line="360" w:lineRule="auto"/>
        <w:rPr>
          <w:sz w:val="24"/>
          <w:szCs w:val="24"/>
          <w:lang w:val="id-ID"/>
        </w:rPr>
      </w:pPr>
      <w:r>
        <w:rPr>
          <w:b/>
          <w:bCs/>
          <w:sz w:val="24"/>
          <w:szCs w:val="24"/>
          <w:lang w:val="id-ID"/>
        </w:rPr>
        <w:t xml:space="preserve">View </w:t>
      </w:r>
    </w:p>
    <w:p w14:paraId="0E489E11" w14:textId="26B7EE41" w:rsidR="00155907" w:rsidRPr="0072481D" w:rsidRDefault="007D615D" w:rsidP="0072481D">
      <w:pPr>
        <w:pStyle w:val="ListParagraph"/>
        <w:numPr>
          <w:ilvl w:val="0"/>
          <w:numId w:val="27"/>
        </w:numPr>
        <w:spacing w:line="360" w:lineRule="auto"/>
        <w:rPr>
          <w:sz w:val="24"/>
          <w:szCs w:val="24"/>
          <w:lang w:val="id-ID"/>
        </w:rPr>
      </w:pPr>
      <w:r>
        <w:rPr>
          <w:noProof/>
        </w:rPr>
        <w:drawing>
          <wp:anchor distT="0" distB="0" distL="0" distR="0" simplePos="0" relativeHeight="251703296" behindDoc="0" locked="0" layoutInCell="0" allowOverlap="1" wp14:anchorId="1BCEE091" wp14:editId="793C0C7A">
            <wp:simplePos x="0" y="0"/>
            <wp:positionH relativeFrom="margin">
              <wp:align>center</wp:align>
            </wp:positionH>
            <wp:positionV relativeFrom="paragraph">
              <wp:posOffset>266065</wp:posOffset>
            </wp:positionV>
            <wp:extent cx="4147185" cy="2663825"/>
            <wp:effectExtent l="0" t="0" r="5715" b="3175"/>
            <wp:wrapTopAndBottom/>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31"/>
                    <a:stretch>
                      <a:fillRect/>
                    </a:stretch>
                  </pic:blipFill>
                  <pic:spPr bwMode="auto">
                    <a:xfrm>
                      <a:off x="0" y="0"/>
                      <a:ext cx="4147185" cy="2663825"/>
                    </a:xfrm>
                    <a:prstGeom prst="rect">
                      <a:avLst/>
                    </a:prstGeom>
                  </pic:spPr>
                </pic:pic>
              </a:graphicData>
            </a:graphic>
          </wp:anchor>
        </w:drawing>
      </w:r>
      <w:r w:rsidR="00155907">
        <w:rPr>
          <w:b/>
          <w:bCs/>
          <w:sz w:val="24"/>
          <w:szCs w:val="24"/>
          <w:lang w:val="id-ID"/>
        </w:rPr>
        <w:t xml:space="preserve">Login </w:t>
      </w:r>
    </w:p>
    <w:p w14:paraId="5086B1A3" w14:textId="77777777" w:rsidR="00E66AEA" w:rsidRDefault="00E66AEA" w:rsidP="00ED3C64">
      <w:pPr>
        <w:spacing w:line="360" w:lineRule="auto"/>
        <w:ind w:firstLine="567"/>
        <w:jc w:val="both"/>
        <w:rPr>
          <w:sz w:val="24"/>
          <w:szCs w:val="24"/>
        </w:rPr>
      </w:pPr>
    </w:p>
    <w:p w14:paraId="25577677" w14:textId="7DFF91BB" w:rsidR="00155907" w:rsidRPr="00ED3C64" w:rsidRDefault="00ED3C64" w:rsidP="007D615D">
      <w:pPr>
        <w:spacing w:line="360" w:lineRule="auto"/>
        <w:ind w:left="720" w:firstLine="567"/>
        <w:jc w:val="both"/>
        <w:rPr>
          <w:b/>
          <w:bCs/>
          <w:sz w:val="24"/>
          <w:szCs w:val="24"/>
          <w:lang w:val="id-ID"/>
        </w:rPr>
      </w:pPr>
      <w:r>
        <w:rPr>
          <w:sz w:val="24"/>
          <w:szCs w:val="24"/>
        </w:rPr>
        <w:t>Untuk melakukan login ke dalam aplikasi manajemen kelas, pengguna perlu menggunakan akun yang telah didaftarkan sebelumnya. Biasanya, pengguna akan diminta untuk memasukkan kombinasi username atau email dan password untuk masuk ke dalam sistem. Setelah login berhasil, pengguna akan diarahkan ke beranda atau dashboard aplikasi, berikut tampilan loginya.</w:t>
      </w:r>
    </w:p>
    <w:p w14:paraId="6D5E06B9" w14:textId="77777777" w:rsidR="00155907" w:rsidRDefault="00155907" w:rsidP="00155907">
      <w:pPr>
        <w:pStyle w:val="ListParagraph"/>
        <w:spacing w:line="360" w:lineRule="auto"/>
        <w:rPr>
          <w:b/>
          <w:bCs/>
          <w:sz w:val="24"/>
          <w:szCs w:val="24"/>
          <w:lang w:val="id-ID"/>
        </w:rPr>
      </w:pPr>
    </w:p>
    <w:p w14:paraId="44937BDD" w14:textId="77777777" w:rsidR="00155907" w:rsidRDefault="00155907" w:rsidP="00155907">
      <w:pPr>
        <w:pStyle w:val="ListParagraph"/>
        <w:spacing w:line="360" w:lineRule="auto"/>
        <w:rPr>
          <w:b/>
          <w:bCs/>
          <w:sz w:val="24"/>
          <w:szCs w:val="24"/>
          <w:lang w:val="id-ID"/>
        </w:rPr>
      </w:pPr>
    </w:p>
    <w:p w14:paraId="51DBA4B2" w14:textId="77777777" w:rsidR="00ED3C64" w:rsidRDefault="00ED3C64" w:rsidP="00155907">
      <w:pPr>
        <w:pStyle w:val="ListParagraph"/>
        <w:spacing w:line="360" w:lineRule="auto"/>
        <w:rPr>
          <w:b/>
          <w:bCs/>
          <w:sz w:val="24"/>
          <w:szCs w:val="24"/>
          <w:lang w:val="id-ID"/>
        </w:rPr>
      </w:pPr>
    </w:p>
    <w:p w14:paraId="2012B699" w14:textId="77777777" w:rsidR="00ED3C64" w:rsidRDefault="00ED3C64" w:rsidP="00155907">
      <w:pPr>
        <w:pStyle w:val="ListParagraph"/>
        <w:spacing w:line="360" w:lineRule="auto"/>
        <w:rPr>
          <w:b/>
          <w:bCs/>
          <w:sz w:val="24"/>
          <w:szCs w:val="24"/>
          <w:lang w:val="id-ID"/>
        </w:rPr>
      </w:pPr>
    </w:p>
    <w:p w14:paraId="0C231B09" w14:textId="77777777" w:rsidR="00ED3C64" w:rsidRDefault="00ED3C64" w:rsidP="00155907">
      <w:pPr>
        <w:pStyle w:val="ListParagraph"/>
        <w:spacing w:line="360" w:lineRule="auto"/>
        <w:rPr>
          <w:b/>
          <w:bCs/>
          <w:sz w:val="24"/>
          <w:szCs w:val="24"/>
          <w:lang w:val="id-ID"/>
        </w:rPr>
      </w:pPr>
    </w:p>
    <w:p w14:paraId="53723E6F" w14:textId="17DFE6E5" w:rsidR="00ED3C64" w:rsidRPr="00285AE7" w:rsidRDefault="007D615D" w:rsidP="00285AE7">
      <w:pPr>
        <w:pStyle w:val="ListParagraph"/>
        <w:numPr>
          <w:ilvl w:val="0"/>
          <w:numId w:val="27"/>
        </w:numPr>
        <w:spacing w:line="360" w:lineRule="auto"/>
        <w:rPr>
          <w:b/>
          <w:bCs/>
          <w:sz w:val="24"/>
          <w:szCs w:val="24"/>
          <w:lang w:val="id-ID"/>
        </w:rPr>
      </w:pPr>
      <w:r>
        <w:rPr>
          <w:noProof/>
        </w:rPr>
        <w:drawing>
          <wp:anchor distT="0" distB="0" distL="0" distR="0" simplePos="0" relativeHeight="251705344" behindDoc="0" locked="0" layoutInCell="0" allowOverlap="1" wp14:anchorId="641E3479" wp14:editId="4E6A88D9">
            <wp:simplePos x="0" y="0"/>
            <wp:positionH relativeFrom="column">
              <wp:posOffset>581025</wp:posOffset>
            </wp:positionH>
            <wp:positionV relativeFrom="paragraph">
              <wp:posOffset>304165</wp:posOffset>
            </wp:positionV>
            <wp:extent cx="4347210" cy="2171065"/>
            <wp:effectExtent l="0" t="0" r="0" b="0"/>
            <wp:wrapTopAndBottom/>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2"/>
                    <a:stretch>
                      <a:fillRect/>
                    </a:stretch>
                  </pic:blipFill>
                  <pic:spPr bwMode="auto">
                    <a:xfrm>
                      <a:off x="0" y="0"/>
                      <a:ext cx="4347210" cy="2171065"/>
                    </a:xfrm>
                    <a:prstGeom prst="rect">
                      <a:avLst/>
                    </a:prstGeom>
                  </pic:spPr>
                </pic:pic>
              </a:graphicData>
            </a:graphic>
          </wp:anchor>
        </w:drawing>
      </w:r>
      <w:r w:rsidR="00ED3C64">
        <w:rPr>
          <w:b/>
          <w:bCs/>
          <w:sz w:val="24"/>
          <w:szCs w:val="24"/>
          <w:lang w:val="id-ID"/>
        </w:rPr>
        <w:t>Halaman Dashboard</w:t>
      </w:r>
    </w:p>
    <w:p w14:paraId="53E4723E" w14:textId="77777777" w:rsidR="00E66AEA" w:rsidRDefault="00E66AEA" w:rsidP="00ED0108">
      <w:pPr>
        <w:spacing w:line="360" w:lineRule="auto"/>
        <w:ind w:firstLine="567"/>
        <w:jc w:val="both"/>
        <w:rPr>
          <w:sz w:val="24"/>
          <w:szCs w:val="24"/>
        </w:rPr>
      </w:pPr>
    </w:p>
    <w:p w14:paraId="78D3738E" w14:textId="03A7B557" w:rsidR="00ED0108" w:rsidRDefault="00ED0108" w:rsidP="007D615D">
      <w:pPr>
        <w:spacing w:line="360" w:lineRule="auto"/>
        <w:ind w:left="720" w:firstLine="567"/>
        <w:jc w:val="both"/>
      </w:pPr>
      <w:r>
        <w:rPr>
          <w:sz w:val="24"/>
          <w:szCs w:val="24"/>
        </w:rPr>
        <w:t>Setelah Login user akan di arahkan pada halaman dashboard, pada halaman ini menampilkan semua jumlah siswa, jumlah absensi, dan seluruh uang kas</w:t>
      </w:r>
    </w:p>
    <w:p w14:paraId="4CC1E1B3" w14:textId="77777777" w:rsidR="00155907" w:rsidRDefault="00155907" w:rsidP="00155907">
      <w:pPr>
        <w:pStyle w:val="ListParagraph"/>
        <w:spacing w:line="360" w:lineRule="auto"/>
        <w:rPr>
          <w:b/>
          <w:bCs/>
          <w:sz w:val="24"/>
          <w:szCs w:val="24"/>
          <w:lang w:val="id-ID"/>
        </w:rPr>
      </w:pPr>
    </w:p>
    <w:p w14:paraId="25647991" w14:textId="368D2EE3" w:rsidR="00155907" w:rsidRPr="007C5B2F" w:rsidRDefault="007D615D" w:rsidP="007C5B2F">
      <w:pPr>
        <w:pStyle w:val="ListParagraph"/>
        <w:numPr>
          <w:ilvl w:val="0"/>
          <w:numId w:val="27"/>
        </w:numPr>
        <w:spacing w:line="360" w:lineRule="auto"/>
        <w:rPr>
          <w:b/>
          <w:bCs/>
          <w:sz w:val="24"/>
          <w:szCs w:val="24"/>
          <w:lang w:val="id-ID"/>
        </w:rPr>
      </w:pPr>
      <w:r>
        <w:rPr>
          <w:noProof/>
        </w:rPr>
        <w:drawing>
          <wp:anchor distT="0" distB="0" distL="0" distR="0" simplePos="0" relativeHeight="251707392" behindDoc="0" locked="0" layoutInCell="0" allowOverlap="1" wp14:anchorId="5AF55BE3" wp14:editId="01CD55D5">
            <wp:simplePos x="0" y="0"/>
            <wp:positionH relativeFrom="column">
              <wp:posOffset>476250</wp:posOffset>
            </wp:positionH>
            <wp:positionV relativeFrom="paragraph">
              <wp:posOffset>304165</wp:posOffset>
            </wp:positionV>
            <wp:extent cx="4709160" cy="2352040"/>
            <wp:effectExtent l="0" t="0" r="0" b="0"/>
            <wp:wrapTopAndBottom/>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33"/>
                    <a:stretch>
                      <a:fillRect/>
                    </a:stretch>
                  </pic:blipFill>
                  <pic:spPr bwMode="auto">
                    <a:xfrm>
                      <a:off x="0" y="0"/>
                      <a:ext cx="4709160" cy="2352040"/>
                    </a:xfrm>
                    <a:prstGeom prst="rect">
                      <a:avLst/>
                    </a:prstGeom>
                  </pic:spPr>
                </pic:pic>
              </a:graphicData>
            </a:graphic>
          </wp:anchor>
        </w:drawing>
      </w:r>
      <w:r w:rsidR="00ED0108">
        <w:rPr>
          <w:b/>
          <w:bCs/>
          <w:sz w:val="24"/>
          <w:szCs w:val="24"/>
          <w:lang w:val="id-ID"/>
        </w:rPr>
        <w:t>Halaman Data Siswa</w:t>
      </w:r>
    </w:p>
    <w:p w14:paraId="284895CE" w14:textId="77777777" w:rsidR="00E66AEA" w:rsidRDefault="00E66AEA" w:rsidP="007C5B2F">
      <w:pPr>
        <w:spacing w:line="360" w:lineRule="auto"/>
        <w:ind w:firstLine="567"/>
        <w:jc w:val="both"/>
        <w:rPr>
          <w:sz w:val="24"/>
          <w:szCs w:val="24"/>
        </w:rPr>
      </w:pPr>
    </w:p>
    <w:p w14:paraId="689881DB" w14:textId="5EEC3F63" w:rsidR="00155907" w:rsidRDefault="007C5B2F" w:rsidP="007D615D">
      <w:pPr>
        <w:spacing w:line="360" w:lineRule="auto"/>
        <w:ind w:left="720" w:firstLine="567"/>
        <w:jc w:val="both"/>
        <w:rPr>
          <w:b/>
          <w:bCs/>
          <w:sz w:val="24"/>
          <w:szCs w:val="24"/>
          <w:lang w:val="id-ID"/>
        </w:rPr>
      </w:pPr>
      <w:r>
        <w:rPr>
          <w:sz w:val="24"/>
          <w:szCs w:val="24"/>
        </w:rPr>
        <w:t>pada Halaman ini user bisa menambahkan data siswa di form yang berada di sebelah kiri dan di tampilkan datanya ada di sebelah kanan.</w:t>
      </w:r>
    </w:p>
    <w:p w14:paraId="3BEF361C" w14:textId="77777777" w:rsidR="00155907" w:rsidRDefault="00155907" w:rsidP="00155907">
      <w:pPr>
        <w:pStyle w:val="ListParagraph"/>
        <w:spacing w:line="360" w:lineRule="auto"/>
        <w:rPr>
          <w:b/>
          <w:bCs/>
          <w:sz w:val="24"/>
          <w:szCs w:val="24"/>
          <w:lang w:val="id-ID"/>
        </w:rPr>
      </w:pPr>
    </w:p>
    <w:p w14:paraId="7A7D0F75" w14:textId="77777777" w:rsidR="00906A9A" w:rsidRDefault="00906A9A" w:rsidP="00155907">
      <w:pPr>
        <w:pStyle w:val="ListParagraph"/>
        <w:spacing w:line="360" w:lineRule="auto"/>
        <w:rPr>
          <w:b/>
          <w:bCs/>
          <w:sz w:val="24"/>
          <w:szCs w:val="24"/>
          <w:lang w:val="id-ID"/>
        </w:rPr>
      </w:pPr>
    </w:p>
    <w:p w14:paraId="30093130" w14:textId="77777777" w:rsidR="00906A9A" w:rsidRDefault="00906A9A" w:rsidP="00155907">
      <w:pPr>
        <w:pStyle w:val="ListParagraph"/>
        <w:spacing w:line="360" w:lineRule="auto"/>
        <w:rPr>
          <w:b/>
          <w:bCs/>
          <w:sz w:val="24"/>
          <w:szCs w:val="24"/>
          <w:lang w:val="id-ID"/>
        </w:rPr>
      </w:pPr>
    </w:p>
    <w:p w14:paraId="77EAAA0B" w14:textId="77777777" w:rsidR="00906A9A" w:rsidRDefault="00906A9A" w:rsidP="00155907">
      <w:pPr>
        <w:pStyle w:val="ListParagraph"/>
        <w:spacing w:line="360" w:lineRule="auto"/>
        <w:rPr>
          <w:b/>
          <w:bCs/>
          <w:sz w:val="24"/>
          <w:szCs w:val="24"/>
          <w:lang w:val="id-ID"/>
        </w:rPr>
      </w:pPr>
    </w:p>
    <w:p w14:paraId="573F901F" w14:textId="77777777" w:rsidR="00906A9A" w:rsidRDefault="00906A9A" w:rsidP="00155907">
      <w:pPr>
        <w:pStyle w:val="ListParagraph"/>
        <w:spacing w:line="360" w:lineRule="auto"/>
        <w:rPr>
          <w:b/>
          <w:bCs/>
          <w:sz w:val="24"/>
          <w:szCs w:val="24"/>
          <w:lang w:val="id-ID"/>
        </w:rPr>
      </w:pPr>
    </w:p>
    <w:p w14:paraId="677555F8" w14:textId="77777777" w:rsidR="00906A9A" w:rsidRDefault="00906A9A" w:rsidP="00155907">
      <w:pPr>
        <w:pStyle w:val="ListParagraph"/>
        <w:spacing w:line="360" w:lineRule="auto"/>
        <w:rPr>
          <w:b/>
          <w:bCs/>
          <w:sz w:val="24"/>
          <w:szCs w:val="24"/>
          <w:lang w:val="id-ID"/>
        </w:rPr>
      </w:pPr>
    </w:p>
    <w:p w14:paraId="2F43EFC6" w14:textId="77777777" w:rsidR="00906A9A" w:rsidRDefault="00906A9A" w:rsidP="00155907">
      <w:pPr>
        <w:pStyle w:val="ListParagraph"/>
        <w:spacing w:line="360" w:lineRule="auto"/>
        <w:rPr>
          <w:b/>
          <w:bCs/>
          <w:sz w:val="24"/>
          <w:szCs w:val="24"/>
          <w:lang w:val="id-ID"/>
        </w:rPr>
      </w:pPr>
    </w:p>
    <w:p w14:paraId="59338773" w14:textId="77777777" w:rsidR="00F80CF2" w:rsidRDefault="007C5B2F" w:rsidP="00906A9A">
      <w:pPr>
        <w:pStyle w:val="ListParagraph"/>
        <w:numPr>
          <w:ilvl w:val="0"/>
          <w:numId w:val="27"/>
        </w:numPr>
        <w:spacing w:line="360" w:lineRule="auto"/>
        <w:rPr>
          <w:b/>
          <w:bCs/>
          <w:sz w:val="24"/>
          <w:szCs w:val="24"/>
          <w:lang w:val="id-ID"/>
        </w:rPr>
      </w:pPr>
      <w:r>
        <w:rPr>
          <w:b/>
          <w:bCs/>
          <w:sz w:val="24"/>
          <w:szCs w:val="24"/>
          <w:lang w:val="id-ID"/>
        </w:rPr>
        <w:t>Detail Siswa</w:t>
      </w:r>
    </w:p>
    <w:p w14:paraId="28E02650" w14:textId="257B5AC0" w:rsidR="00F80CF2" w:rsidRDefault="00F80CF2" w:rsidP="007D615D">
      <w:pPr>
        <w:spacing w:line="360" w:lineRule="auto"/>
        <w:ind w:left="720" w:firstLine="567"/>
        <w:jc w:val="both"/>
        <w:rPr>
          <w:sz w:val="24"/>
          <w:szCs w:val="24"/>
        </w:rPr>
      </w:pPr>
      <w:r>
        <w:rPr>
          <w:noProof/>
        </w:rPr>
        <w:drawing>
          <wp:anchor distT="0" distB="0" distL="0" distR="0" simplePos="0" relativeHeight="251709440" behindDoc="0" locked="0" layoutInCell="0" allowOverlap="1" wp14:anchorId="5AB4B6D0" wp14:editId="5CC994D7">
            <wp:simplePos x="0" y="0"/>
            <wp:positionH relativeFrom="column">
              <wp:posOffset>476250</wp:posOffset>
            </wp:positionH>
            <wp:positionV relativeFrom="paragraph">
              <wp:posOffset>485140</wp:posOffset>
            </wp:positionV>
            <wp:extent cx="4892675" cy="2428240"/>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4"/>
                    <a:stretch>
                      <a:fillRect/>
                    </a:stretch>
                  </pic:blipFill>
                  <pic:spPr bwMode="auto">
                    <a:xfrm>
                      <a:off x="0" y="0"/>
                      <a:ext cx="4892675" cy="2428240"/>
                    </a:xfrm>
                    <a:prstGeom prst="rect">
                      <a:avLst/>
                    </a:prstGeom>
                  </pic:spPr>
                </pic:pic>
              </a:graphicData>
            </a:graphic>
          </wp:anchor>
        </w:drawing>
      </w:r>
      <w:r w:rsidRPr="00F80CF2">
        <w:rPr>
          <w:sz w:val="24"/>
          <w:szCs w:val="24"/>
        </w:rPr>
        <w:t xml:space="preserve"> </w:t>
      </w:r>
      <w:r>
        <w:rPr>
          <w:sz w:val="24"/>
          <w:szCs w:val="24"/>
        </w:rPr>
        <w:t>Jika user ingin melihat detail dari siswa maka user harus menekan tombol detail untuk melihat detailnya.</w:t>
      </w:r>
    </w:p>
    <w:p w14:paraId="7B51F9C7" w14:textId="1E28FCEA" w:rsidR="007C5B2F" w:rsidRDefault="007C5B2F" w:rsidP="00F80CF2">
      <w:pPr>
        <w:pStyle w:val="ListParagraph"/>
        <w:spacing w:line="360" w:lineRule="auto"/>
        <w:rPr>
          <w:b/>
          <w:bCs/>
          <w:sz w:val="24"/>
          <w:szCs w:val="24"/>
          <w:lang w:val="id-ID"/>
        </w:rPr>
      </w:pPr>
    </w:p>
    <w:p w14:paraId="44D5F415" w14:textId="77777777" w:rsidR="007D615D" w:rsidRDefault="007D615D" w:rsidP="007D615D">
      <w:pPr>
        <w:spacing w:line="360" w:lineRule="auto"/>
        <w:ind w:firstLine="567"/>
        <w:jc w:val="both"/>
        <w:rPr>
          <w:sz w:val="24"/>
          <w:szCs w:val="24"/>
        </w:rPr>
      </w:pPr>
    </w:p>
    <w:p w14:paraId="5DEE987F" w14:textId="77777777" w:rsidR="007D615D" w:rsidRDefault="007D615D" w:rsidP="007D615D">
      <w:pPr>
        <w:spacing w:line="360" w:lineRule="auto"/>
        <w:ind w:firstLine="567"/>
        <w:jc w:val="both"/>
        <w:rPr>
          <w:sz w:val="24"/>
          <w:szCs w:val="24"/>
        </w:rPr>
      </w:pPr>
    </w:p>
    <w:p w14:paraId="00F3AF66" w14:textId="77777777" w:rsidR="007D615D" w:rsidRDefault="007D615D" w:rsidP="007D615D">
      <w:pPr>
        <w:spacing w:line="360" w:lineRule="auto"/>
        <w:ind w:firstLine="567"/>
        <w:jc w:val="both"/>
        <w:rPr>
          <w:sz w:val="24"/>
          <w:szCs w:val="24"/>
        </w:rPr>
      </w:pPr>
    </w:p>
    <w:p w14:paraId="00CD58C6" w14:textId="77777777" w:rsidR="007D615D" w:rsidRDefault="007D615D" w:rsidP="007D615D">
      <w:pPr>
        <w:spacing w:line="360" w:lineRule="auto"/>
        <w:ind w:left="720" w:firstLine="567"/>
        <w:jc w:val="both"/>
        <w:rPr>
          <w:sz w:val="24"/>
          <w:szCs w:val="24"/>
        </w:rPr>
      </w:pPr>
    </w:p>
    <w:p w14:paraId="7C22A216" w14:textId="545CA25B" w:rsidR="007D615D" w:rsidRDefault="007D615D" w:rsidP="007D615D">
      <w:pPr>
        <w:spacing w:line="360" w:lineRule="auto"/>
        <w:ind w:left="720" w:firstLine="567"/>
        <w:jc w:val="both"/>
        <w:rPr>
          <w:sz w:val="24"/>
          <w:szCs w:val="24"/>
        </w:rPr>
      </w:pPr>
      <w:r>
        <w:rPr>
          <w:sz w:val="24"/>
          <w:szCs w:val="24"/>
        </w:rPr>
        <w:t>Dan pada halaman ini tombol absensi yang fungsi nya untuk melihat seluruh absensi dari siswa tersebut</w:t>
      </w:r>
    </w:p>
    <w:p w14:paraId="4A44F541" w14:textId="77777777" w:rsidR="00F80CF2" w:rsidRPr="00906A9A" w:rsidRDefault="00F80CF2" w:rsidP="00F80CF2">
      <w:pPr>
        <w:pStyle w:val="ListParagraph"/>
        <w:spacing w:line="360" w:lineRule="auto"/>
        <w:rPr>
          <w:b/>
          <w:bCs/>
          <w:sz w:val="24"/>
          <w:szCs w:val="24"/>
          <w:lang w:val="id-ID"/>
        </w:rPr>
      </w:pPr>
    </w:p>
    <w:p w14:paraId="6B4BAB8B" w14:textId="181C12F6" w:rsidR="00155907" w:rsidRDefault="007D615D" w:rsidP="007D615D">
      <w:pPr>
        <w:pStyle w:val="ListParagraph"/>
        <w:numPr>
          <w:ilvl w:val="0"/>
          <w:numId w:val="27"/>
        </w:numPr>
        <w:spacing w:line="360" w:lineRule="auto"/>
        <w:rPr>
          <w:b/>
          <w:bCs/>
          <w:sz w:val="24"/>
          <w:szCs w:val="24"/>
          <w:lang w:val="id-ID"/>
        </w:rPr>
      </w:pPr>
      <w:r>
        <w:rPr>
          <w:b/>
          <w:bCs/>
          <w:sz w:val="24"/>
          <w:szCs w:val="24"/>
          <w:lang w:val="id-ID"/>
        </w:rPr>
        <w:t>Tambah Siswa</w:t>
      </w:r>
    </w:p>
    <w:p w14:paraId="6FAFE2C8" w14:textId="77777777" w:rsidR="00DC7ADC" w:rsidRDefault="00DC7ADC" w:rsidP="00DC7ADC">
      <w:pPr>
        <w:spacing w:line="360" w:lineRule="auto"/>
        <w:ind w:left="720" w:firstLine="567"/>
        <w:jc w:val="both"/>
        <w:rPr>
          <w:sz w:val="24"/>
          <w:szCs w:val="24"/>
        </w:rPr>
      </w:pPr>
      <w:r>
        <w:rPr>
          <w:sz w:val="24"/>
          <w:szCs w:val="24"/>
        </w:rPr>
        <w:t>Untuk menambah siswa user bisa menginputkan data pada form user di sebelah kiri pada halaman index siswa, sebelum menambakan data absensi dan uang kas user harus menambahkan data siswa terlebih dahulu</w:t>
      </w:r>
    </w:p>
    <w:p w14:paraId="77B0AE35" w14:textId="77777777" w:rsidR="00DC7ADC" w:rsidRDefault="00DC7ADC" w:rsidP="00DC7ADC">
      <w:pPr>
        <w:spacing w:line="360" w:lineRule="auto"/>
        <w:ind w:left="720" w:firstLine="567"/>
        <w:jc w:val="both"/>
        <w:rPr>
          <w:sz w:val="24"/>
          <w:szCs w:val="24"/>
        </w:rPr>
      </w:pPr>
    </w:p>
    <w:p w14:paraId="47F3D92B" w14:textId="77777777" w:rsidR="00DC7ADC" w:rsidRDefault="00DC7ADC" w:rsidP="00DC7ADC">
      <w:pPr>
        <w:spacing w:line="360" w:lineRule="auto"/>
        <w:ind w:left="720" w:firstLine="567"/>
        <w:jc w:val="both"/>
        <w:rPr>
          <w:sz w:val="24"/>
          <w:szCs w:val="24"/>
        </w:rPr>
      </w:pPr>
    </w:p>
    <w:p w14:paraId="3946938D" w14:textId="77777777" w:rsidR="00DC7ADC" w:rsidRDefault="00DC7ADC" w:rsidP="00DC7ADC">
      <w:pPr>
        <w:spacing w:line="360" w:lineRule="auto"/>
        <w:ind w:left="720" w:firstLine="567"/>
        <w:jc w:val="both"/>
        <w:rPr>
          <w:sz w:val="24"/>
          <w:szCs w:val="24"/>
        </w:rPr>
      </w:pPr>
    </w:p>
    <w:p w14:paraId="4057DFF8" w14:textId="77777777" w:rsidR="00DC7ADC" w:rsidRDefault="00DC7ADC" w:rsidP="00DC7ADC">
      <w:pPr>
        <w:spacing w:line="360" w:lineRule="auto"/>
        <w:ind w:left="720" w:firstLine="567"/>
        <w:jc w:val="both"/>
        <w:rPr>
          <w:sz w:val="24"/>
          <w:szCs w:val="24"/>
        </w:rPr>
      </w:pPr>
    </w:p>
    <w:p w14:paraId="2E8B8F34" w14:textId="77777777" w:rsidR="00DC7ADC" w:rsidRDefault="00DC7ADC" w:rsidP="00DC7ADC">
      <w:pPr>
        <w:spacing w:line="360" w:lineRule="auto"/>
        <w:ind w:left="720" w:firstLine="567"/>
        <w:jc w:val="both"/>
        <w:rPr>
          <w:sz w:val="24"/>
          <w:szCs w:val="24"/>
        </w:rPr>
      </w:pPr>
    </w:p>
    <w:p w14:paraId="46A8384C" w14:textId="00E2CDE2" w:rsidR="00DC7ADC" w:rsidRDefault="00DC7ADC" w:rsidP="00DC7ADC">
      <w:pPr>
        <w:spacing w:line="360" w:lineRule="auto"/>
        <w:ind w:left="720" w:firstLine="567"/>
        <w:jc w:val="both"/>
        <w:rPr>
          <w:sz w:val="24"/>
          <w:szCs w:val="24"/>
        </w:rPr>
      </w:pPr>
    </w:p>
    <w:p w14:paraId="6F3E46FB" w14:textId="18010E54" w:rsidR="007D615D" w:rsidRDefault="00B6061C" w:rsidP="007D615D">
      <w:pPr>
        <w:pStyle w:val="ListParagraph"/>
        <w:spacing w:line="360" w:lineRule="auto"/>
        <w:rPr>
          <w:b/>
          <w:bCs/>
          <w:sz w:val="24"/>
          <w:szCs w:val="24"/>
          <w:lang w:val="id-ID"/>
        </w:rPr>
      </w:pPr>
      <w:r>
        <w:rPr>
          <w:noProof/>
          <w:sz w:val="24"/>
          <w:szCs w:val="24"/>
        </w:rPr>
        <w:drawing>
          <wp:anchor distT="0" distB="0" distL="0" distR="0" simplePos="0" relativeHeight="251711488" behindDoc="0" locked="0" layoutInCell="0" allowOverlap="1" wp14:anchorId="61A918DC" wp14:editId="5B0CD2FC">
            <wp:simplePos x="0" y="0"/>
            <wp:positionH relativeFrom="column">
              <wp:posOffset>485775</wp:posOffset>
            </wp:positionH>
            <wp:positionV relativeFrom="paragraph">
              <wp:posOffset>279400</wp:posOffset>
            </wp:positionV>
            <wp:extent cx="4797425" cy="2383155"/>
            <wp:effectExtent l="0" t="0" r="0" b="0"/>
            <wp:wrapTopAndBottom/>
            <wp:docPr id="2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pic:cNvPicPr>
                      <a:picLocks noChangeAspect="1" noChangeArrowheads="1"/>
                    </pic:cNvPicPr>
                  </pic:nvPicPr>
                  <pic:blipFill>
                    <a:blip r:embed="rId35"/>
                    <a:stretch>
                      <a:fillRect/>
                    </a:stretch>
                  </pic:blipFill>
                  <pic:spPr bwMode="auto">
                    <a:xfrm>
                      <a:off x="0" y="0"/>
                      <a:ext cx="4797425" cy="2383155"/>
                    </a:xfrm>
                    <a:prstGeom prst="rect">
                      <a:avLst/>
                    </a:prstGeom>
                  </pic:spPr>
                </pic:pic>
              </a:graphicData>
            </a:graphic>
          </wp:anchor>
        </w:drawing>
      </w:r>
    </w:p>
    <w:p w14:paraId="2C5B4E28" w14:textId="1155EA52" w:rsidR="00155907" w:rsidRDefault="00155907" w:rsidP="00155907">
      <w:pPr>
        <w:pStyle w:val="ListParagraph"/>
        <w:spacing w:line="360" w:lineRule="auto"/>
        <w:rPr>
          <w:b/>
          <w:bCs/>
          <w:sz w:val="24"/>
          <w:szCs w:val="24"/>
          <w:lang w:val="id-ID"/>
        </w:rPr>
      </w:pPr>
    </w:p>
    <w:p w14:paraId="2B74E23F" w14:textId="0FEE4160" w:rsidR="00155907" w:rsidRDefault="00827284" w:rsidP="00827284">
      <w:pPr>
        <w:pStyle w:val="ListParagraph"/>
        <w:numPr>
          <w:ilvl w:val="0"/>
          <w:numId w:val="27"/>
        </w:numPr>
        <w:spacing w:line="360" w:lineRule="auto"/>
        <w:rPr>
          <w:b/>
          <w:bCs/>
          <w:sz w:val="24"/>
          <w:szCs w:val="24"/>
          <w:lang w:val="id-ID"/>
        </w:rPr>
      </w:pPr>
      <w:r>
        <w:rPr>
          <w:b/>
          <w:bCs/>
          <w:sz w:val="24"/>
          <w:szCs w:val="24"/>
          <w:lang w:val="id-ID"/>
        </w:rPr>
        <w:t>Ubah Siswa</w:t>
      </w:r>
    </w:p>
    <w:p w14:paraId="63DE0BDA" w14:textId="01057453" w:rsidR="00827284" w:rsidRDefault="00B6061C" w:rsidP="006267B6">
      <w:pPr>
        <w:spacing w:line="360" w:lineRule="auto"/>
        <w:ind w:left="720" w:firstLine="567"/>
        <w:jc w:val="both"/>
        <w:rPr>
          <w:b/>
          <w:bCs/>
          <w:sz w:val="24"/>
          <w:szCs w:val="24"/>
          <w:lang w:val="id-ID"/>
        </w:rPr>
      </w:pPr>
      <w:r>
        <w:rPr>
          <w:noProof/>
          <w:sz w:val="24"/>
          <w:szCs w:val="24"/>
        </w:rPr>
        <w:drawing>
          <wp:anchor distT="0" distB="0" distL="0" distR="0" simplePos="0" relativeHeight="251713536" behindDoc="0" locked="0" layoutInCell="0" allowOverlap="1" wp14:anchorId="349410CB" wp14:editId="7DB50FB4">
            <wp:simplePos x="0" y="0"/>
            <wp:positionH relativeFrom="margin">
              <wp:align>right</wp:align>
            </wp:positionH>
            <wp:positionV relativeFrom="paragraph">
              <wp:posOffset>648970</wp:posOffset>
            </wp:positionV>
            <wp:extent cx="4622800" cy="2320925"/>
            <wp:effectExtent l="0" t="0" r="6350" b="3175"/>
            <wp:wrapTopAndBottom/>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pic:cNvPicPr>
                      <a:picLocks noChangeAspect="1" noChangeArrowheads="1"/>
                    </pic:cNvPicPr>
                  </pic:nvPicPr>
                  <pic:blipFill>
                    <a:blip r:embed="rId36"/>
                    <a:stretch>
                      <a:fillRect/>
                    </a:stretch>
                  </pic:blipFill>
                  <pic:spPr bwMode="auto">
                    <a:xfrm>
                      <a:off x="0" y="0"/>
                      <a:ext cx="4622800" cy="2320925"/>
                    </a:xfrm>
                    <a:prstGeom prst="rect">
                      <a:avLst/>
                    </a:prstGeom>
                  </pic:spPr>
                </pic:pic>
              </a:graphicData>
            </a:graphic>
          </wp:anchor>
        </w:drawing>
      </w:r>
      <w:r w:rsidR="006267B6">
        <w:rPr>
          <w:sz w:val="24"/>
          <w:szCs w:val="24"/>
        </w:rPr>
        <w:t>Jika terjadi kesalahan pada saat menginputkan data siswa user bisa merubah</w:t>
      </w:r>
      <w:r>
        <w:rPr>
          <w:sz w:val="24"/>
          <w:szCs w:val="24"/>
        </w:rPr>
        <w:t xml:space="preserve"> data siswa pada halaman edit siswa.</w:t>
      </w:r>
    </w:p>
    <w:p w14:paraId="45480E7F" w14:textId="7E16282A" w:rsidR="00155907" w:rsidRDefault="00155907" w:rsidP="00155907">
      <w:pPr>
        <w:pStyle w:val="ListParagraph"/>
        <w:spacing w:line="360" w:lineRule="auto"/>
        <w:rPr>
          <w:b/>
          <w:bCs/>
          <w:sz w:val="24"/>
          <w:szCs w:val="24"/>
          <w:lang w:val="id-ID"/>
        </w:rPr>
      </w:pPr>
    </w:p>
    <w:p w14:paraId="3C8E928D" w14:textId="030FE8BF" w:rsidR="00155907" w:rsidRDefault="00155907" w:rsidP="00155907">
      <w:pPr>
        <w:pStyle w:val="ListParagraph"/>
        <w:spacing w:line="360" w:lineRule="auto"/>
        <w:rPr>
          <w:b/>
          <w:bCs/>
          <w:sz w:val="24"/>
          <w:szCs w:val="24"/>
          <w:lang w:val="id-ID"/>
        </w:rPr>
      </w:pPr>
    </w:p>
    <w:p w14:paraId="4E6BC6B3" w14:textId="77777777" w:rsidR="00F80CF2" w:rsidRDefault="00F80CF2" w:rsidP="00155907">
      <w:pPr>
        <w:pStyle w:val="ListParagraph"/>
        <w:spacing w:line="360" w:lineRule="auto"/>
        <w:rPr>
          <w:b/>
          <w:bCs/>
          <w:sz w:val="24"/>
          <w:szCs w:val="24"/>
          <w:lang w:val="id-ID"/>
        </w:rPr>
      </w:pPr>
    </w:p>
    <w:p w14:paraId="3D5BA0BF" w14:textId="77777777" w:rsidR="00F80CF2" w:rsidRDefault="00F80CF2" w:rsidP="00155907">
      <w:pPr>
        <w:pStyle w:val="ListParagraph"/>
        <w:spacing w:line="360" w:lineRule="auto"/>
        <w:rPr>
          <w:b/>
          <w:bCs/>
          <w:sz w:val="24"/>
          <w:szCs w:val="24"/>
          <w:lang w:val="id-ID"/>
        </w:rPr>
      </w:pPr>
    </w:p>
    <w:p w14:paraId="53D98FFB" w14:textId="77777777" w:rsidR="00F80CF2" w:rsidRDefault="00F80CF2" w:rsidP="00155907">
      <w:pPr>
        <w:pStyle w:val="ListParagraph"/>
        <w:spacing w:line="360" w:lineRule="auto"/>
        <w:rPr>
          <w:b/>
          <w:bCs/>
          <w:sz w:val="24"/>
          <w:szCs w:val="24"/>
          <w:lang w:val="id-ID"/>
        </w:rPr>
      </w:pPr>
    </w:p>
    <w:p w14:paraId="229615A4" w14:textId="77777777" w:rsidR="00F80CF2" w:rsidRDefault="00F80CF2" w:rsidP="00155907">
      <w:pPr>
        <w:pStyle w:val="ListParagraph"/>
        <w:spacing w:line="360" w:lineRule="auto"/>
        <w:rPr>
          <w:b/>
          <w:bCs/>
          <w:sz w:val="24"/>
          <w:szCs w:val="24"/>
          <w:lang w:val="id-ID"/>
        </w:rPr>
      </w:pPr>
    </w:p>
    <w:p w14:paraId="25B6B67E" w14:textId="1E7FADF5" w:rsidR="00F80CF2" w:rsidRDefault="00B6061C" w:rsidP="00B6061C">
      <w:pPr>
        <w:pStyle w:val="ListParagraph"/>
        <w:numPr>
          <w:ilvl w:val="0"/>
          <w:numId w:val="27"/>
        </w:numPr>
        <w:spacing w:line="360" w:lineRule="auto"/>
        <w:rPr>
          <w:b/>
          <w:bCs/>
          <w:sz w:val="24"/>
          <w:szCs w:val="24"/>
          <w:lang w:val="id-ID"/>
        </w:rPr>
      </w:pPr>
      <w:r>
        <w:rPr>
          <w:b/>
          <w:bCs/>
          <w:sz w:val="24"/>
          <w:szCs w:val="24"/>
          <w:lang w:val="id-ID"/>
        </w:rPr>
        <w:lastRenderedPageBreak/>
        <w:t>Tombol Absen</w:t>
      </w:r>
    </w:p>
    <w:p w14:paraId="2A9F8D12" w14:textId="4F01C53D" w:rsidR="00285752" w:rsidRDefault="00920C8C" w:rsidP="00285752">
      <w:pPr>
        <w:spacing w:line="360" w:lineRule="auto"/>
        <w:ind w:left="720" w:firstLine="567"/>
        <w:jc w:val="both"/>
        <w:rPr>
          <w:sz w:val="24"/>
          <w:szCs w:val="24"/>
        </w:rPr>
      </w:pPr>
      <w:r>
        <w:rPr>
          <w:noProof/>
        </w:rPr>
        <w:drawing>
          <wp:anchor distT="0" distB="0" distL="0" distR="0" simplePos="0" relativeHeight="251715584" behindDoc="0" locked="0" layoutInCell="0" allowOverlap="1" wp14:anchorId="57C25F5A" wp14:editId="11F89D8A">
            <wp:simplePos x="0" y="0"/>
            <wp:positionH relativeFrom="margin">
              <wp:align>right</wp:align>
            </wp:positionH>
            <wp:positionV relativeFrom="paragraph">
              <wp:posOffset>1370965</wp:posOffset>
            </wp:positionV>
            <wp:extent cx="4513580" cy="2266315"/>
            <wp:effectExtent l="0" t="0" r="1270" b="635"/>
            <wp:wrapTopAndBottom/>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7"/>
                    <a:stretch>
                      <a:fillRect/>
                    </a:stretch>
                  </pic:blipFill>
                  <pic:spPr bwMode="auto">
                    <a:xfrm>
                      <a:off x="0" y="0"/>
                      <a:ext cx="4513580" cy="2266315"/>
                    </a:xfrm>
                    <a:prstGeom prst="rect">
                      <a:avLst/>
                    </a:prstGeom>
                  </pic:spPr>
                </pic:pic>
              </a:graphicData>
            </a:graphic>
          </wp:anchor>
        </w:drawing>
      </w:r>
      <w:r w:rsidR="00285752">
        <w:rPr>
          <w:sz w:val="24"/>
          <w:szCs w:val="24"/>
        </w:rPr>
        <w:t>untuk memudahkan user melakukan absensi siswa secara manual,tetapi user juga bisa menginputkan nya secara manual pada halaman tambah absesni, Tombol hanya bisa di klik satu hari sekali jika di klik lagi maka akan tampilkan pesan error “Siswa sudah absen”. Ini yang tejadi saat user klik tomobol absensi tersebut.</w:t>
      </w:r>
    </w:p>
    <w:p w14:paraId="1839A308" w14:textId="3DE68179" w:rsidR="00285752" w:rsidRDefault="00285752" w:rsidP="00285752">
      <w:pPr>
        <w:spacing w:line="360" w:lineRule="auto"/>
        <w:ind w:left="720" w:firstLine="567"/>
        <w:jc w:val="both"/>
        <w:rPr>
          <w:sz w:val="24"/>
          <w:szCs w:val="24"/>
        </w:rPr>
      </w:pPr>
    </w:p>
    <w:p w14:paraId="1CA0B682" w14:textId="50B64C28" w:rsidR="00B6061C" w:rsidRDefault="00675DAF" w:rsidP="00675DAF">
      <w:pPr>
        <w:spacing w:line="360" w:lineRule="auto"/>
        <w:ind w:left="720" w:firstLine="567"/>
        <w:jc w:val="both"/>
        <w:rPr>
          <w:b/>
          <w:bCs/>
          <w:sz w:val="24"/>
          <w:szCs w:val="24"/>
          <w:lang w:val="id-ID"/>
        </w:rPr>
      </w:pPr>
      <w:r>
        <w:rPr>
          <w:sz w:val="24"/>
          <w:szCs w:val="24"/>
        </w:rPr>
        <w:t>Pada saat  jam 06:00 s/d 07:30 user melakukan absensi maka keterangan akan di isi dengan “tepat waktu”, jika jam 07:30 s/d 09:00 maka keteragan akan di isi dengan “Terlambat”, dan jika di atas jam 09:00 maka tidak bisa absen lagi. Pada gambar di atas saya mengubah nya sebentar untuk uji coba.</w:t>
      </w:r>
    </w:p>
    <w:p w14:paraId="75D8B25C" w14:textId="77777777" w:rsidR="00F80CF2" w:rsidRDefault="00F80CF2" w:rsidP="00675DAF">
      <w:pPr>
        <w:pStyle w:val="ListParagraph"/>
        <w:rPr>
          <w:b/>
          <w:bCs/>
          <w:sz w:val="24"/>
          <w:szCs w:val="24"/>
          <w:lang w:val="id-ID"/>
        </w:rPr>
      </w:pPr>
    </w:p>
    <w:p w14:paraId="3CEB4DEB" w14:textId="3B801145" w:rsidR="00155907" w:rsidRPr="00675DAF" w:rsidRDefault="00975293" w:rsidP="00675DAF">
      <w:pPr>
        <w:pStyle w:val="ListParagraph"/>
        <w:numPr>
          <w:ilvl w:val="0"/>
          <w:numId w:val="27"/>
        </w:numPr>
        <w:spacing w:line="360" w:lineRule="auto"/>
        <w:rPr>
          <w:b/>
          <w:bCs/>
          <w:sz w:val="24"/>
          <w:szCs w:val="24"/>
          <w:lang w:val="id-ID"/>
        </w:rPr>
      </w:pPr>
      <w:r>
        <w:rPr>
          <w:b/>
          <w:bCs/>
          <w:noProof/>
          <w:sz w:val="24"/>
          <w:szCs w:val="24"/>
        </w:rPr>
        <w:drawing>
          <wp:anchor distT="0" distB="0" distL="0" distR="0" simplePos="0" relativeHeight="251717632" behindDoc="0" locked="0" layoutInCell="0" allowOverlap="1" wp14:anchorId="4D248387" wp14:editId="3B235930">
            <wp:simplePos x="0" y="0"/>
            <wp:positionH relativeFrom="margin">
              <wp:align>center</wp:align>
            </wp:positionH>
            <wp:positionV relativeFrom="paragraph">
              <wp:posOffset>347980</wp:posOffset>
            </wp:positionV>
            <wp:extent cx="3985260" cy="934085"/>
            <wp:effectExtent l="0" t="0" r="0" b="0"/>
            <wp:wrapTopAndBottom/>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pic:cNvPicPr>
                      <a:picLocks noChangeAspect="1" noChangeArrowheads="1"/>
                    </pic:cNvPicPr>
                  </pic:nvPicPr>
                  <pic:blipFill>
                    <a:blip r:embed="rId38"/>
                    <a:stretch>
                      <a:fillRect/>
                    </a:stretch>
                  </pic:blipFill>
                  <pic:spPr bwMode="auto">
                    <a:xfrm>
                      <a:off x="0" y="0"/>
                      <a:ext cx="3985260" cy="934085"/>
                    </a:xfrm>
                    <a:prstGeom prst="rect">
                      <a:avLst/>
                    </a:prstGeom>
                  </pic:spPr>
                </pic:pic>
              </a:graphicData>
            </a:graphic>
          </wp:anchor>
        </w:drawing>
      </w:r>
      <w:r w:rsidR="00675DAF" w:rsidRPr="00675DAF">
        <w:rPr>
          <w:b/>
          <w:bCs/>
          <w:sz w:val="24"/>
          <w:szCs w:val="24"/>
          <w:lang w:val="id-ID"/>
        </w:rPr>
        <w:t>Hapus Siswa</w:t>
      </w:r>
    </w:p>
    <w:p w14:paraId="7803030A" w14:textId="15C2121D" w:rsidR="00675DAF" w:rsidRDefault="00996E31" w:rsidP="00996E31">
      <w:pPr>
        <w:spacing w:line="360" w:lineRule="auto"/>
        <w:ind w:left="720" w:firstLine="567"/>
        <w:jc w:val="both"/>
        <w:rPr>
          <w:sz w:val="24"/>
          <w:szCs w:val="24"/>
          <w:lang w:val="id-ID"/>
        </w:rPr>
      </w:pPr>
      <w:r>
        <w:rPr>
          <w:sz w:val="24"/>
          <w:szCs w:val="24"/>
        </w:rPr>
        <w:t>Jika data siswa sudah tidak di perlukan maka data siswa tersebut bisa di hapus dengan cara menekan tombol hapus pada aksi di halaman data siswa.</w:t>
      </w:r>
    </w:p>
    <w:p w14:paraId="453034E3" w14:textId="77777777" w:rsidR="00675DAF" w:rsidRDefault="00675DAF" w:rsidP="00675DAF">
      <w:pPr>
        <w:pStyle w:val="ListParagraph"/>
        <w:spacing w:line="360" w:lineRule="auto"/>
        <w:rPr>
          <w:sz w:val="24"/>
          <w:szCs w:val="24"/>
          <w:lang w:val="id-ID"/>
        </w:rPr>
      </w:pPr>
    </w:p>
    <w:p w14:paraId="26F0C942" w14:textId="77777777" w:rsidR="00675DAF" w:rsidRDefault="00675DAF" w:rsidP="00675DAF">
      <w:pPr>
        <w:pStyle w:val="ListParagraph"/>
        <w:spacing w:line="360" w:lineRule="auto"/>
        <w:rPr>
          <w:sz w:val="24"/>
          <w:szCs w:val="24"/>
          <w:lang w:val="id-ID"/>
        </w:rPr>
      </w:pPr>
    </w:p>
    <w:p w14:paraId="1D8E6487" w14:textId="134A0480" w:rsidR="00675DAF" w:rsidRPr="00996E31" w:rsidRDefault="00996E31" w:rsidP="00996E31">
      <w:pPr>
        <w:pStyle w:val="ListParagraph"/>
        <w:numPr>
          <w:ilvl w:val="0"/>
          <w:numId w:val="27"/>
        </w:numPr>
        <w:spacing w:line="360" w:lineRule="auto"/>
        <w:rPr>
          <w:sz w:val="24"/>
          <w:szCs w:val="24"/>
          <w:lang w:val="id-ID"/>
        </w:rPr>
      </w:pPr>
      <w:r>
        <w:rPr>
          <w:b/>
          <w:bCs/>
          <w:sz w:val="24"/>
          <w:szCs w:val="24"/>
          <w:lang w:val="id-ID"/>
        </w:rPr>
        <w:lastRenderedPageBreak/>
        <w:t>Halaman Data Absensi</w:t>
      </w:r>
    </w:p>
    <w:p w14:paraId="12791C56" w14:textId="6B81131B" w:rsidR="00133C40" w:rsidRDefault="00816D88" w:rsidP="00133C40">
      <w:pPr>
        <w:spacing w:line="360" w:lineRule="auto"/>
        <w:ind w:left="720" w:firstLine="567"/>
        <w:jc w:val="both"/>
        <w:rPr>
          <w:sz w:val="24"/>
          <w:szCs w:val="24"/>
        </w:rPr>
      </w:pPr>
      <w:r>
        <w:rPr>
          <w:noProof/>
          <w:sz w:val="24"/>
          <w:szCs w:val="24"/>
        </w:rPr>
        <w:drawing>
          <wp:anchor distT="0" distB="0" distL="0" distR="0" simplePos="0" relativeHeight="251719680" behindDoc="0" locked="0" layoutInCell="0" allowOverlap="1" wp14:anchorId="68E1E89A" wp14:editId="040F1C22">
            <wp:simplePos x="0" y="0"/>
            <wp:positionH relativeFrom="margin">
              <wp:posOffset>466725</wp:posOffset>
            </wp:positionH>
            <wp:positionV relativeFrom="paragraph">
              <wp:posOffset>300355</wp:posOffset>
            </wp:positionV>
            <wp:extent cx="4431030" cy="2221230"/>
            <wp:effectExtent l="0" t="0" r="7620" b="7620"/>
            <wp:wrapSquare wrapText="largest"/>
            <wp:docPr id="3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pic:cNvPicPr>
                      <a:picLocks noChangeAspect="1" noChangeArrowheads="1"/>
                    </pic:cNvPicPr>
                  </pic:nvPicPr>
                  <pic:blipFill>
                    <a:blip r:embed="rId39"/>
                    <a:stretch>
                      <a:fillRect/>
                    </a:stretch>
                  </pic:blipFill>
                  <pic:spPr bwMode="auto">
                    <a:xfrm>
                      <a:off x="0" y="0"/>
                      <a:ext cx="4431030" cy="2221230"/>
                    </a:xfrm>
                    <a:prstGeom prst="rect">
                      <a:avLst/>
                    </a:prstGeom>
                  </pic:spPr>
                </pic:pic>
              </a:graphicData>
            </a:graphic>
          </wp:anchor>
        </w:drawing>
      </w:r>
      <w:r w:rsidR="00133C40">
        <w:rPr>
          <w:sz w:val="24"/>
          <w:szCs w:val="24"/>
        </w:rPr>
        <w:t>Halaman ini menampilkan seluruh absensi dari seluruh mahasiswa.</w:t>
      </w:r>
    </w:p>
    <w:p w14:paraId="77F06179" w14:textId="567B478D" w:rsidR="00996E31" w:rsidRPr="00996E31" w:rsidRDefault="00996E31" w:rsidP="00996E31">
      <w:pPr>
        <w:pStyle w:val="ListParagraph"/>
        <w:spacing w:line="360" w:lineRule="auto"/>
        <w:rPr>
          <w:sz w:val="24"/>
          <w:szCs w:val="24"/>
          <w:lang w:val="id-ID"/>
        </w:rPr>
      </w:pPr>
    </w:p>
    <w:p w14:paraId="4BE8E485" w14:textId="211631CC" w:rsidR="00675DAF" w:rsidRDefault="00675DAF" w:rsidP="00675DAF">
      <w:pPr>
        <w:pStyle w:val="ListParagraph"/>
        <w:spacing w:line="360" w:lineRule="auto"/>
        <w:rPr>
          <w:sz w:val="24"/>
          <w:szCs w:val="24"/>
          <w:lang w:val="id-ID"/>
        </w:rPr>
      </w:pPr>
    </w:p>
    <w:p w14:paraId="7AC071DB" w14:textId="77777777" w:rsidR="00675DAF" w:rsidRDefault="00675DAF" w:rsidP="00675DAF">
      <w:pPr>
        <w:pStyle w:val="ListParagraph"/>
        <w:spacing w:line="360" w:lineRule="auto"/>
        <w:rPr>
          <w:sz w:val="24"/>
          <w:szCs w:val="24"/>
          <w:lang w:val="id-ID"/>
        </w:rPr>
      </w:pPr>
    </w:p>
    <w:p w14:paraId="07DF98AE" w14:textId="77777777" w:rsidR="00675DAF" w:rsidRDefault="00675DAF" w:rsidP="00675DAF">
      <w:pPr>
        <w:pStyle w:val="ListParagraph"/>
        <w:spacing w:line="360" w:lineRule="auto"/>
        <w:rPr>
          <w:sz w:val="24"/>
          <w:szCs w:val="24"/>
          <w:lang w:val="id-ID"/>
        </w:rPr>
      </w:pPr>
    </w:p>
    <w:p w14:paraId="661C3871" w14:textId="77777777" w:rsidR="00675DAF" w:rsidRDefault="00675DAF" w:rsidP="00675DAF">
      <w:pPr>
        <w:pStyle w:val="ListParagraph"/>
        <w:spacing w:line="360" w:lineRule="auto"/>
        <w:rPr>
          <w:sz w:val="24"/>
          <w:szCs w:val="24"/>
          <w:lang w:val="id-ID"/>
        </w:rPr>
      </w:pPr>
    </w:p>
    <w:p w14:paraId="2AC335E8" w14:textId="77777777" w:rsidR="00675DAF" w:rsidRDefault="00675DAF" w:rsidP="00675DAF">
      <w:pPr>
        <w:pStyle w:val="ListParagraph"/>
        <w:spacing w:line="360" w:lineRule="auto"/>
        <w:rPr>
          <w:sz w:val="24"/>
          <w:szCs w:val="24"/>
          <w:lang w:val="id-ID"/>
        </w:rPr>
      </w:pPr>
    </w:p>
    <w:p w14:paraId="2B5182D4" w14:textId="77777777" w:rsidR="00816D88" w:rsidRDefault="00816D88" w:rsidP="00675DAF">
      <w:pPr>
        <w:pStyle w:val="ListParagraph"/>
        <w:spacing w:line="360" w:lineRule="auto"/>
        <w:rPr>
          <w:sz w:val="24"/>
          <w:szCs w:val="24"/>
          <w:lang w:val="id-ID"/>
        </w:rPr>
      </w:pPr>
    </w:p>
    <w:p w14:paraId="43245108" w14:textId="77777777" w:rsidR="00816D88" w:rsidRDefault="00816D88" w:rsidP="00675DAF">
      <w:pPr>
        <w:pStyle w:val="ListParagraph"/>
        <w:spacing w:line="360" w:lineRule="auto"/>
        <w:rPr>
          <w:sz w:val="24"/>
          <w:szCs w:val="24"/>
          <w:lang w:val="id-ID"/>
        </w:rPr>
      </w:pPr>
    </w:p>
    <w:p w14:paraId="7984FB44" w14:textId="77777777" w:rsidR="00816D88" w:rsidRDefault="00816D88" w:rsidP="00675DAF">
      <w:pPr>
        <w:pStyle w:val="ListParagraph"/>
        <w:spacing w:line="360" w:lineRule="auto"/>
        <w:rPr>
          <w:sz w:val="24"/>
          <w:szCs w:val="24"/>
          <w:lang w:val="id-ID"/>
        </w:rPr>
      </w:pPr>
    </w:p>
    <w:p w14:paraId="3D2F7327" w14:textId="77777777" w:rsidR="00816D88" w:rsidRDefault="00816D88" w:rsidP="00675DAF">
      <w:pPr>
        <w:pStyle w:val="ListParagraph"/>
        <w:spacing w:line="360" w:lineRule="auto"/>
        <w:rPr>
          <w:sz w:val="24"/>
          <w:szCs w:val="24"/>
          <w:lang w:val="id-ID"/>
        </w:rPr>
      </w:pPr>
    </w:p>
    <w:p w14:paraId="15AE5BF0" w14:textId="3576F02E" w:rsidR="00816D88" w:rsidRPr="00816D88" w:rsidRDefault="00816D88" w:rsidP="00816D88">
      <w:pPr>
        <w:pStyle w:val="ListParagraph"/>
        <w:numPr>
          <w:ilvl w:val="0"/>
          <w:numId w:val="27"/>
        </w:numPr>
        <w:spacing w:line="360" w:lineRule="auto"/>
        <w:rPr>
          <w:sz w:val="24"/>
          <w:szCs w:val="24"/>
          <w:lang w:val="id-ID"/>
        </w:rPr>
      </w:pPr>
      <w:r>
        <w:rPr>
          <w:b/>
          <w:bCs/>
          <w:sz w:val="24"/>
          <w:szCs w:val="24"/>
          <w:lang w:val="id-ID"/>
        </w:rPr>
        <w:t>Tambah Absensi</w:t>
      </w:r>
    </w:p>
    <w:p w14:paraId="468C72B3" w14:textId="7DC3D8F3" w:rsidR="00D1096A" w:rsidRDefault="00E375D0" w:rsidP="00D1096A">
      <w:pPr>
        <w:spacing w:line="360" w:lineRule="auto"/>
        <w:ind w:left="720" w:firstLine="567"/>
        <w:jc w:val="both"/>
        <w:rPr>
          <w:sz w:val="24"/>
          <w:szCs w:val="24"/>
        </w:rPr>
      </w:pPr>
      <w:r>
        <w:rPr>
          <w:noProof/>
        </w:rPr>
        <w:drawing>
          <wp:anchor distT="0" distB="0" distL="0" distR="0" simplePos="0" relativeHeight="251721728" behindDoc="0" locked="0" layoutInCell="0" allowOverlap="1" wp14:anchorId="35D42B18" wp14:editId="22ACEC28">
            <wp:simplePos x="0" y="0"/>
            <wp:positionH relativeFrom="column">
              <wp:posOffset>447675</wp:posOffset>
            </wp:positionH>
            <wp:positionV relativeFrom="paragraph">
              <wp:posOffset>854710</wp:posOffset>
            </wp:positionV>
            <wp:extent cx="4422140" cy="2216785"/>
            <wp:effectExtent l="0" t="0" r="0" b="0"/>
            <wp:wrapTopAndBottom/>
            <wp:docPr id="3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pic:cNvPicPr>
                      <a:picLocks noChangeAspect="1" noChangeArrowheads="1"/>
                    </pic:cNvPicPr>
                  </pic:nvPicPr>
                  <pic:blipFill>
                    <a:blip r:embed="rId40"/>
                    <a:stretch>
                      <a:fillRect/>
                    </a:stretch>
                  </pic:blipFill>
                  <pic:spPr bwMode="auto">
                    <a:xfrm>
                      <a:off x="0" y="0"/>
                      <a:ext cx="4422140" cy="2216785"/>
                    </a:xfrm>
                    <a:prstGeom prst="rect">
                      <a:avLst/>
                    </a:prstGeom>
                  </pic:spPr>
                </pic:pic>
              </a:graphicData>
            </a:graphic>
          </wp:anchor>
        </w:drawing>
      </w:r>
      <w:r w:rsidR="00D1096A">
        <w:rPr>
          <w:sz w:val="24"/>
          <w:szCs w:val="24"/>
        </w:rPr>
        <w:t>User juga bisa menambahkan absensi secara manual di halaman ini, fungsinya adalah ketika pada suata saat mungkin user lupa melakukan absensi pada salah satu siswa maka bisa di tambahkan secara manual.</w:t>
      </w:r>
    </w:p>
    <w:p w14:paraId="38ACED8D" w14:textId="15A88A07" w:rsidR="00816D88" w:rsidRDefault="00816D88" w:rsidP="00816D88">
      <w:pPr>
        <w:pStyle w:val="ListParagraph"/>
        <w:spacing w:line="360" w:lineRule="auto"/>
        <w:rPr>
          <w:sz w:val="24"/>
          <w:szCs w:val="24"/>
          <w:lang w:val="id-ID"/>
        </w:rPr>
      </w:pPr>
    </w:p>
    <w:p w14:paraId="59977B41" w14:textId="5D255448" w:rsidR="00816D88" w:rsidRPr="00E375D0" w:rsidRDefault="00E375D0" w:rsidP="00E375D0">
      <w:pPr>
        <w:pStyle w:val="ListParagraph"/>
        <w:numPr>
          <w:ilvl w:val="0"/>
          <w:numId w:val="27"/>
        </w:numPr>
        <w:spacing w:line="360" w:lineRule="auto"/>
        <w:rPr>
          <w:sz w:val="24"/>
          <w:szCs w:val="24"/>
          <w:lang w:val="id-ID"/>
        </w:rPr>
      </w:pPr>
      <w:r>
        <w:rPr>
          <w:b/>
          <w:bCs/>
          <w:sz w:val="24"/>
          <w:szCs w:val="24"/>
          <w:lang w:val="id-ID"/>
        </w:rPr>
        <w:t>Edit Absensi</w:t>
      </w:r>
    </w:p>
    <w:p w14:paraId="2969BF6B" w14:textId="77777777" w:rsidR="00376390" w:rsidRPr="00376390" w:rsidRDefault="00376390" w:rsidP="00376390">
      <w:pPr>
        <w:spacing w:line="360" w:lineRule="auto"/>
        <w:ind w:left="720" w:firstLine="567"/>
        <w:jc w:val="both"/>
        <w:rPr>
          <w:sz w:val="24"/>
          <w:szCs w:val="24"/>
        </w:rPr>
      </w:pPr>
      <w:r>
        <w:rPr>
          <w:sz w:val="24"/>
          <w:szCs w:val="24"/>
        </w:rPr>
        <w:t>Fungsi edit absensi ini untuk merubah data absensi pada saat user salah menginput absensi siswa jadi user hanya perlu merubah data tanpa harus menghapus data absensi yang salah.</w:t>
      </w:r>
    </w:p>
    <w:p w14:paraId="55B52C1F" w14:textId="77777777" w:rsidR="00E375D0" w:rsidRDefault="00E375D0" w:rsidP="00E375D0">
      <w:pPr>
        <w:pStyle w:val="ListParagraph"/>
        <w:spacing w:line="360" w:lineRule="auto"/>
        <w:rPr>
          <w:sz w:val="24"/>
          <w:szCs w:val="24"/>
          <w:lang w:val="id-ID"/>
        </w:rPr>
      </w:pPr>
    </w:p>
    <w:p w14:paraId="09DCA139" w14:textId="48654DF5" w:rsidR="00376390" w:rsidRDefault="00A85915" w:rsidP="00E375D0">
      <w:pPr>
        <w:pStyle w:val="ListParagraph"/>
        <w:spacing w:line="360" w:lineRule="auto"/>
        <w:rPr>
          <w:sz w:val="24"/>
          <w:szCs w:val="24"/>
          <w:lang w:val="id-ID"/>
        </w:rPr>
      </w:pPr>
      <w:r>
        <w:rPr>
          <w:noProof/>
        </w:rPr>
        <w:lastRenderedPageBreak/>
        <w:drawing>
          <wp:anchor distT="0" distB="0" distL="0" distR="0" simplePos="0" relativeHeight="251723776" behindDoc="0" locked="0" layoutInCell="0" allowOverlap="1" wp14:anchorId="716C7D7A" wp14:editId="44EC0FC1">
            <wp:simplePos x="0" y="0"/>
            <wp:positionH relativeFrom="margin">
              <wp:align>left</wp:align>
            </wp:positionH>
            <wp:positionV relativeFrom="paragraph">
              <wp:posOffset>0</wp:posOffset>
            </wp:positionV>
            <wp:extent cx="4443730" cy="2227580"/>
            <wp:effectExtent l="0" t="0" r="0" b="1270"/>
            <wp:wrapTopAndBottom/>
            <wp:docPr id="3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pic:cNvPicPr>
                      <a:picLocks noChangeAspect="1" noChangeArrowheads="1"/>
                    </pic:cNvPicPr>
                  </pic:nvPicPr>
                  <pic:blipFill>
                    <a:blip r:embed="rId41"/>
                    <a:stretch>
                      <a:fillRect/>
                    </a:stretch>
                  </pic:blipFill>
                  <pic:spPr bwMode="auto">
                    <a:xfrm>
                      <a:off x="0" y="0"/>
                      <a:ext cx="4443730" cy="2227580"/>
                    </a:xfrm>
                    <a:prstGeom prst="rect">
                      <a:avLst/>
                    </a:prstGeom>
                  </pic:spPr>
                </pic:pic>
              </a:graphicData>
            </a:graphic>
          </wp:anchor>
        </w:drawing>
      </w:r>
    </w:p>
    <w:p w14:paraId="5C164937" w14:textId="4A1D68A9" w:rsidR="00376390" w:rsidRDefault="00A85915" w:rsidP="00A85915">
      <w:pPr>
        <w:pStyle w:val="ListParagraph"/>
        <w:numPr>
          <w:ilvl w:val="0"/>
          <w:numId w:val="27"/>
        </w:numPr>
        <w:spacing w:line="360" w:lineRule="auto"/>
        <w:rPr>
          <w:b/>
          <w:bCs/>
          <w:sz w:val="24"/>
          <w:szCs w:val="24"/>
          <w:lang w:val="id-ID"/>
        </w:rPr>
      </w:pPr>
      <w:r w:rsidRPr="00A85915">
        <w:rPr>
          <w:b/>
          <w:bCs/>
          <w:sz w:val="24"/>
          <w:szCs w:val="24"/>
          <w:lang w:val="id-ID"/>
        </w:rPr>
        <w:t>Hapus Absensi</w:t>
      </w:r>
    </w:p>
    <w:p w14:paraId="484DB609" w14:textId="21064AD2" w:rsidR="00A74A84" w:rsidRDefault="00A56474" w:rsidP="00A74A84">
      <w:pPr>
        <w:spacing w:line="360" w:lineRule="auto"/>
        <w:ind w:left="720" w:firstLine="567"/>
        <w:jc w:val="both"/>
        <w:rPr>
          <w:sz w:val="24"/>
          <w:szCs w:val="24"/>
        </w:rPr>
      </w:pPr>
      <w:r>
        <w:rPr>
          <w:noProof/>
          <w:sz w:val="24"/>
          <w:szCs w:val="24"/>
        </w:rPr>
        <w:drawing>
          <wp:anchor distT="0" distB="0" distL="0" distR="0" simplePos="0" relativeHeight="251725824" behindDoc="0" locked="0" layoutInCell="0" allowOverlap="1" wp14:anchorId="6353B4D9" wp14:editId="6BB9320F">
            <wp:simplePos x="0" y="0"/>
            <wp:positionH relativeFrom="column">
              <wp:posOffset>409575</wp:posOffset>
            </wp:positionH>
            <wp:positionV relativeFrom="paragraph">
              <wp:posOffset>597535</wp:posOffset>
            </wp:positionV>
            <wp:extent cx="5042535" cy="720090"/>
            <wp:effectExtent l="0" t="0" r="0" b="0"/>
            <wp:wrapSquare wrapText="largest"/>
            <wp:docPr id="3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pic:cNvPicPr>
                      <a:picLocks noChangeAspect="1" noChangeArrowheads="1"/>
                    </pic:cNvPicPr>
                  </pic:nvPicPr>
                  <pic:blipFill>
                    <a:blip r:embed="rId42"/>
                    <a:stretch>
                      <a:fillRect/>
                    </a:stretch>
                  </pic:blipFill>
                  <pic:spPr bwMode="auto">
                    <a:xfrm>
                      <a:off x="0" y="0"/>
                      <a:ext cx="5042535" cy="720090"/>
                    </a:xfrm>
                    <a:prstGeom prst="rect">
                      <a:avLst/>
                    </a:prstGeom>
                  </pic:spPr>
                </pic:pic>
              </a:graphicData>
            </a:graphic>
          </wp:anchor>
        </w:drawing>
      </w:r>
      <w:r w:rsidR="00A74A84">
        <w:rPr>
          <w:sz w:val="24"/>
          <w:szCs w:val="24"/>
        </w:rPr>
        <w:t>Jika data absensi sudah tidak di perlukan user bisa menghapus data absensi pada aksi di halaman data absensi.</w:t>
      </w:r>
    </w:p>
    <w:p w14:paraId="21BA4DE2" w14:textId="37D51076" w:rsidR="00A85915" w:rsidRPr="00A85915" w:rsidRDefault="00A85915" w:rsidP="00A85915">
      <w:pPr>
        <w:pStyle w:val="ListParagraph"/>
        <w:spacing w:line="360" w:lineRule="auto"/>
        <w:rPr>
          <w:b/>
          <w:bCs/>
          <w:sz w:val="24"/>
          <w:szCs w:val="24"/>
          <w:lang w:val="id-ID"/>
        </w:rPr>
      </w:pPr>
    </w:p>
    <w:p w14:paraId="4D6A2187" w14:textId="5AE39666" w:rsidR="00376390" w:rsidRPr="00A56474" w:rsidRDefault="005E3DFB" w:rsidP="00A56474">
      <w:pPr>
        <w:pStyle w:val="ListParagraph"/>
        <w:numPr>
          <w:ilvl w:val="0"/>
          <w:numId w:val="27"/>
        </w:numPr>
        <w:spacing w:line="360" w:lineRule="auto"/>
        <w:rPr>
          <w:sz w:val="24"/>
          <w:szCs w:val="24"/>
          <w:lang w:val="id-ID"/>
        </w:rPr>
      </w:pPr>
      <w:r>
        <w:rPr>
          <w:noProof/>
          <w:sz w:val="24"/>
          <w:szCs w:val="24"/>
        </w:rPr>
        <w:drawing>
          <wp:anchor distT="0" distB="0" distL="0" distR="0" simplePos="0" relativeHeight="251727872" behindDoc="0" locked="0" layoutInCell="0" allowOverlap="1" wp14:anchorId="47A4920F" wp14:editId="3C66B1F7">
            <wp:simplePos x="0" y="0"/>
            <wp:positionH relativeFrom="column">
              <wp:posOffset>419100</wp:posOffset>
            </wp:positionH>
            <wp:positionV relativeFrom="paragraph">
              <wp:posOffset>401320</wp:posOffset>
            </wp:positionV>
            <wp:extent cx="4725670" cy="2367915"/>
            <wp:effectExtent l="0" t="0" r="0" b="0"/>
            <wp:wrapTopAndBottom/>
            <wp:docPr id="3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pic:cNvPicPr>
                      <a:picLocks noChangeAspect="1" noChangeArrowheads="1"/>
                    </pic:cNvPicPr>
                  </pic:nvPicPr>
                  <pic:blipFill>
                    <a:blip r:embed="rId43"/>
                    <a:stretch>
                      <a:fillRect/>
                    </a:stretch>
                  </pic:blipFill>
                  <pic:spPr bwMode="auto">
                    <a:xfrm>
                      <a:off x="0" y="0"/>
                      <a:ext cx="4725670" cy="2367915"/>
                    </a:xfrm>
                    <a:prstGeom prst="rect">
                      <a:avLst/>
                    </a:prstGeom>
                  </pic:spPr>
                </pic:pic>
              </a:graphicData>
            </a:graphic>
          </wp:anchor>
        </w:drawing>
      </w:r>
      <w:r w:rsidR="00A56474">
        <w:rPr>
          <w:b/>
          <w:bCs/>
          <w:sz w:val="24"/>
          <w:szCs w:val="24"/>
          <w:lang w:val="id-ID"/>
        </w:rPr>
        <w:t>Halaman Data Uang Kas dan Form Tambah Data</w:t>
      </w:r>
    </w:p>
    <w:p w14:paraId="3A5E8F95" w14:textId="20BDAC68" w:rsidR="00A56474" w:rsidRDefault="00A56474" w:rsidP="00A56474">
      <w:pPr>
        <w:pStyle w:val="ListParagraph"/>
        <w:spacing w:line="360" w:lineRule="auto"/>
        <w:rPr>
          <w:sz w:val="24"/>
          <w:szCs w:val="24"/>
          <w:lang w:val="id-ID"/>
        </w:rPr>
      </w:pPr>
    </w:p>
    <w:p w14:paraId="20F2DBBE" w14:textId="005513C1" w:rsidR="00376390" w:rsidRDefault="00376390" w:rsidP="00E375D0">
      <w:pPr>
        <w:pStyle w:val="ListParagraph"/>
        <w:spacing w:line="360" w:lineRule="auto"/>
        <w:rPr>
          <w:sz w:val="24"/>
          <w:szCs w:val="24"/>
          <w:lang w:val="id-ID"/>
        </w:rPr>
      </w:pPr>
    </w:p>
    <w:p w14:paraId="0323D9E2" w14:textId="5E319E07" w:rsidR="006776B3" w:rsidRDefault="0030180A" w:rsidP="006776B3">
      <w:pPr>
        <w:spacing w:line="360" w:lineRule="auto"/>
        <w:ind w:left="720" w:firstLine="567"/>
        <w:jc w:val="both"/>
        <w:rPr>
          <w:sz w:val="24"/>
          <w:szCs w:val="24"/>
        </w:rPr>
      </w:pPr>
      <w:r>
        <w:rPr>
          <w:noProof/>
          <w:sz w:val="24"/>
          <w:szCs w:val="24"/>
        </w:rPr>
        <w:lastRenderedPageBreak/>
        <w:drawing>
          <wp:anchor distT="0" distB="0" distL="0" distR="0" simplePos="0" relativeHeight="251729920" behindDoc="0" locked="0" layoutInCell="0" allowOverlap="1" wp14:anchorId="7777CFBA" wp14:editId="1BA38E76">
            <wp:simplePos x="0" y="0"/>
            <wp:positionH relativeFrom="column">
              <wp:posOffset>485775</wp:posOffset>
            </wp:positionH>
            <wp:positionV relativeFrom="paragraph">
              <wp:posOffset>955675</wp:posOffset>
            </wp:positionV>
            <wp:extent cx="4683760" cy="1652270"/>
            <wp:effectExtent l="0" t="0" r="0" b="0"/>
            <wp:wrapTopAndBottom/>
            <wp:docPr id="3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pic:cNvPicPr>
                      <a:picLocks noChangeAspect="1" noChangeArrowheads="1"/>
                    </pic:cNvPicPr>
                  </pic:nvPicPr>
                  <pic:blipFill>
                    <a:blip r:embed="rId44"/>
                    <a:stretch>
                      <a:fillRect/>
                    </a:stretch>
                  </pic:blipFill>
                  <pic:spPr bwMode="auto">
                    <a:xfrm>
                      <a:off x="0" y="0"/>
                      <a:ext cx="4683760" cy="1652270"/>
                    </a:xfrm>
                    <a:prstGeom prst="rect">
                      <a:avLst/>
                    </a:prstGeom>
                  </pic:spPr>
                </pic:pic>
              </a:graphicData>
            </a:graphic>
          </wp:anchor>
        </w:drawing>
      </w:r>
      <w:r w:rsidR="006776B3">
        <w:rPr>
          <w:sz w:val="24"/>
          <w:szCs w:val="24"/>
        </w:rPr>
        <w:t>Ini adalah halaman index dari data uang kas user bisa input data di sebelah kiri, dan untuk data uang kas berada di sebelah kanan.Berikut hasil setelah data di tambah.</w:t>
      </w:r>
    </w:p>
    <w:p w14:paraId="09F95025" w14:textId="334E47DF" w:rsidR="00376390" w:rsidRPr="005522A5" w:rsidRDefault="00376390" w:rsidP="005522A5">
      <w:pPr>
        <w:spacing w:line="360" w:lineRule="auto"/>
        <w:rPr>
          <w:sz w:val="24"/>
          <w:szCs w:val="24"/>
          <w:lang w:val="id-ID"/>
        </w:rPr>
      </w:pPr>
    </w:p>
    <w:p w14:paraId="3DB9FDAD" w14:textId="48A0E80E" w:rsidR="00376390" w:rsidRPr="00C0363A" w:rsidRDefault="005522A5" w:rsidP="00C0363A">
      <w:pPr>
        <w:pStyle w:val="ListParagraph"/>
        <w:numPr>
          <w:ilvl w:val="0"/>
          <w:numId w:val="27"/>
        </w:numPr>
        <w:spacing w:line="360" w:lineRule="auto"/>
        <w:rPr>
          <w:b/>
          <w:bCs/>
          <w:sz w:val="24"/>
          <w:szCs w:val="24"/>
          <w:lang w:val="id-ID"/>
        </w:rPr>
      </w:pPr>
      <w:r w:rsidRPr="00C0363A">
        <w:rPr>
          <w:b/>
          <w:bCs/>
          <w:sz w:val="24"/>
          <w:szCs w:val="24"/>
          <w:lang w:val="id-ID"/>
        </w:rPr>
        <w:t>Edit Data Uang Kas</w:t>
      </w:r>
    </w:p>
    <w:p w14:paraId="5AC87B5A" w14:textId="3AF40060" w:rsidR="00A74B23" w:rsidRDefault="00A74B23" w:rsidP="00A74B23">
      <w:pPr>
        <w:spacing w:line="360" w:lineRule="auto"/>
        <w:ind w:left="720" w:firstLine="567"/>
        <w:jc w:val="both"/>
        <w:rPr>
          <w:sz w:val="24"/>
          <w:szCs w:val="24"/>
        </w:rPr>
      </w:pPr>
      <w:r>
        <w:rPr>
          <w:sz w:val="24"/>
          <w:szCs w:val="24"/>
        </w:rPr>
        <w:t>Fungsinya untuk mengubah data uang kas pada saat user salah menginputkan data.</w:t>
      </w:r>
    </w:p>
    <w:p w14:paraId="45043281" w14:textId="769A9556" w:rsidR="00376390" w:rsidRDefault="00484CD4" w:rsidP="00E375D0">
      <w:pPr>
        <w:pStyle w:val="ListParagraph"/>
        <w:spacing w:line="360" w:lineRule="auto"/>
        <w:rPr>
          <w:sz w:val="24"/>
          <w:szCs w:val="24"/>
          <w:lang w:val="id-ID"/>
        </w:rPr>
      </w:pPr>
      <w:r>
        <w:rPr>
          <w:noProof/>
        </w:rPr>
        <w:drawing>
          <wp:anchor distT="0" distB="0" distL="0" distR="0" simplePos="0" relativeHeight="251731968" behindDoc="0" locked="0" layoutInCell="0" allowOverlap="1" wp14:anchorId="1CD48074" wp14:editId="63C0F932">
            <wp:simplePos x="0" y="0"/>
            <wp:positionH relativeFrom="column">
              <wp:posOffset>657225</wp:posOffset>
            </wp:positionH>
            <wp:positionV relativeFrom="paragraph">
              <wp:posOffset>277495</wp:posOffset>
            </wp:positionV>
            <wp:extent cx="4611370" cy="1626870"/>
            <wp:effectExtent l="0" t="0" r="0" b="0"/>
            <wp:wrapTopAndBottom/>
            <wp:docPr id="3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pic:cNvPicPr>
                      <a:picLocks noChangeAspect="1" noChangeArrowheads="1"/>
                    </pic:cNvPicPr>
                  </pic:nvPicPr>
                  <pic:blipFill>
                    <a:blip r:embed="rId45"/>
                    <a:stretch>
                      <a:fillRect/>
                    </a:stretch>
                  </pic:blipFill>
                  <pic:spPr bwMode="auto">
                    <a:xfrm>
                      <a:off x="0" y="0"/>
                      <a:ext cx="4611370" cy="1626870"/>
                    </a:xfrm>
                    <a:prstGeom prst="rect">
                      <a:avLst/>
                    </a:prstGeom>
                  </pic:spPr>
                </pic:pic>
              </a:graphicData>
            </a:graphic>
          </wp:anchor>
        </w:drawing>
      </w:r>
    </w:p>
    <w:p w14:paraId="5397066D" w14:textId="118160B7" w:rsidR="00376390" w:rsidRDefault="00376390" w:rsidP="00E375D0">
      <w:pPr>
        <w:pStyle w:val="ListParagraph"/>
        <w:spacing w:line="360" w:lineRule="auto"/>
        <w:rPr>
          <w:sz w:val="24"/>
          <w:szCs w:val="24"/>
          <w:lang w:val="id-ID"/>
        </w:rPr>
      </w:pPr>
    </w:p>
    <w:p w14:paraId="7D3F40A0" w14:textId="6E44B2F3" w:rsidR="00484CD4" w:rsidRPr="0073121E" w:rsidRDefault="0073121E" w:rsidP="00484CD4">
      <w:pPr>
        <w:pStyle w:val="ListParagraph"/>
        <w:numPr>
          <w:ilvl w:val="0"/>
          <w:numId w:val="27"/>
        </w:numPr>
        <w:spacing w:line="360" w:lineRule="auto"/>
        <w:rPr>
          <w:sz w:val="24"/>
          <w:szCs w:val="24"/>
          <w:lang w:val="id-ID"/>
        </w:rPr>
      </w:pPr>
      <w:r>
        <w:rPr>
          <w:b/>
          <w:bCs/>
          <w:sz w:val="24"/>
          <w:szCs w:val="24"/>
          <w:lang w:val="id-ID"/>
        </w:rPr>
        <w:t>Hapus Data Uang Kas</w:t>
      </w:r>
    </w:p>
    <w:p w14:paraId="794EE054" w14:textId="77777777" w:rsidR="007E3FA2" w:rsidRDefault="007E3FA2" w:rsidP="007E3FA2">
      <w:pPr>
        <w:spacing w:line="360" w:lineRule="auto"/>
        <w:ind w:left="720" w:firstLine="567"/>
        <w:jc w:val="both"/>
        <w:rPr>
          <w:sz w:val="24"/>
          <w:szCs w:val="24"/>
        </w:rPr>
      </w:pPr>
      <w:r>
        <w:rPr>
          <w:sz w:val="24"/>
          <w:szCs w:val="24"/>
        </w:rPr>
        <w:t>Ketika uang kas sudah terpakai maka user bisa menghapusnya saja atau user bisa merekap data uang kas tersebut pada aplikasi ini user sudah bisa merekap data . Untuk menghapus data user bisa menekan tombol hapus pada halam index uang kas.</w:t>
      </w:r>
    </w:p>
    <w:p w14:paraId="69FD91E1" w14:textId="77777777" w:rsidR="0073121E" w:rsidRDefault="0073121E" w:rsidP="0073121E">
      <w:pPr>
        <w:pStyle w:val="ListParagraph"/>
        <w:spacing w:line="360" w:lineRule="auto"/>
        <w:rPr>
          <w:sz w:val="24"/>
          <w:szCs w:val="24"/>
          <w:lang w:val="id-ID"/>
        </w:rPr>
      </w:pPr>
    </w:p>
    <w:p w14:paraId="586A0D89" w14:textId="77777777" w:rsidR="0070444F" w:rsidRDefault="0070444F" w:rsidP="0073121E">
      <w:pPr>
        <w:pStyle w:val="ListParagraph"/>
        <w:spacing w:line="360" w:lineRule="auto"/>
        <w:rPr>
          <w:sz w:val="24"/>
          <w:szCs w:val="24"/>
          <w:lang w:val="id-ID"/>
        </w:rPr>
      </w:pPr>
    </w:p>
    <w:p w14:paraId="541D4921" w14:textId="77777777" w:rsidR="0070444F" w:rsidRDefault="0070444F" w:rsidP="0073121E">
      <w:pPr>
        <w:pStyle w:val="ListParagraph"/>
        <w:spacing w:line="360" w:lineRule="auto"/>
        <w:rPr>
          <w:sz w:val="24"/>
          <w:szCs w:val="24"/>
          <w:lang w:val="id-ID"/>
        </w:rPr>
      </w:pPr>
    </w:p>
    <w:p w14:paraId="3574E904" w14:textId="77777777" w:rsidR="0070444F" w:rsidRDefault="0070444F" w:rsidP="0073121E">
      <w:pPr>
        <w:pStyle w:val="ListParagraph"/>
        <w:spacing w:line="360" w:lineRule="auto"/>
        <w:rPr>
          <w:sz w:val="24"/>
          <w:szCs w:val="24"/>
          <w:lang w:val="id-ID"/>
        </w:rPr>
      </w:pPr>
    </w:p>
    <w:p w14:paraId="0D69E319" w14:textId="3239EB6F" w:rsidR="0070444F" w:rsidRDefault="0070444F" w:rsidP="0073121E">
      <w:pPr>
        <w:pStyle w:val="ListParagraph"/>
        <w:spacing w:line="360" w:lineRule="auto"/>
        <w:rPr>
          <w:sz w:val="24"/>
          <w:szCs w:val="24"/>
          <w:lang w:val="id-ID"/>
        </w:rPr>
      </w:pPr>
      <w:r>
        <w:rPr>
          <w:noProof/>
          <w:sz w:val="24"/>
          <w:szCs w:val="24"/>
        </w:rPr>
        <w:lastRenderedPageBreak/>
        <w:drawing>
          <wp:anchor distT="0" distB="0" distL="0" distR="0" simplePos="0" relativeHeight="251734016" behindDoc="0" locked="0" layoutInCell="0" allowOverlap="1" wp14:anchorId="7309C163" wp14:editId="03A27B4C">
            <wp:simplePos x="0" y="0"/>
            <wp:positionH relativeFrom="column">
              <wp:posOffset>495300</wp:posOffset>
            </wp:positionH>
            <wp:positionV relativeFrom="paragraph">
              <wp:posOffset>285115</wp:posOffset>
            </wp:positionV>
            <wp:extent cx="5024120" cy="1026160"/>
            <wp:effectExtent l="0" t="0" r="0" b="0"/>
            <wp:wrapTopAndBottom/>
            <wp:docPr id="3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
                    <pic:cNvPicPr>
                      <a:picLocks noChangeAspect="1" noChangeArrowheads="1"/>
                    </pic:cNvPicPr>
                  </pic:nvPicPr>
                  <pic:blipFill>
                    <a:blip r:embed="rId46"/>
                    <a:stretch>
                      <a:fillRect/>
                    </a:stretch>
                  </pic:blipFill>
                  <pic:spPr bwMode="auto">
                    <a:xfrm>
                      <a:off x="0" y="0"/>
                      <a:ext cx="5024120" cy="1026160"/>
                    </a:xfrm>
                    <a:prstGeom prst="rect">
                      <a:avLst/>
                    </a:prstGeom>
                  </pic:spPr>
                </pic:pic>
              </a:graphicData>
            </a:graphic>
          </wp:anchor>
        </w:drawing>
      </w:r>
    </w:p>
    <w:p w14:paraId="637171D8" w14:textId="3D7BDD3B" w:rsidR="00376390" w:rsidRDefault="00376390" w:rsidP="00E375D0">
      <w:pPr>
        <w:pStyle w:val="ListParagraph"/>
        <w:spacing w:line="360" w:lineRule="auto"/>
        <w:rPr>
          <w:sz w:val="24"/>
          <w:szCs w:val="24"/>
          <w:lang w:val="id-ID"/>
        </w:rPr>
      </w:pPr>
    </w:p>
    <w:p w14:paraId="54717814" w14:textId="2A4EBB45" w:rsidR="00376390" w:rsidRPr="0070444F" w:rsidRDefault="0070444F" w:rsidP="0070444F">
      <w:pPr>
        <w:pStyle w:val="ListParagraph"/>
        <w:numPr>
          <w:ilvl w:val="0"/>
          <w:numId w:val="27"/>
        </w:numPr>
        <w:spacing w:line="360" w:lineRule="auto"/>
        <w:rPr>
          <w:sz w:val="24"/>
          <w:szCs w:val="24"/>
          <w:lang w:val="id-ID"/>
        </w:rPr>
      </w:pPr>
      <w:r>
        <w:rPr>
          <w:b/>
          <w:bCs/>
          <w:sz w:val="24"/>
          <w:szCs w:val="24"/>
          <w:lang w:val="id-ID"/>
        </w:rPr>
        <w:t>Halaman User dan Tambah User</w:t>
      </w:r>
    </w:p>
    <w:p w14:paraId="4DEF1B42" w14:textId="297318B7" w:rsidR="0070444F" w:rsidRDefault="004E3E53" w:rsidP="0070444F">
      <w:pPr>
        <w:pStyle w:val="ListParagraph"/>
        <w:spacing w:line="360" w:lineRule="auto"/>
        <w:rPr>
          <w:sz w:val="24"/>
          <w:szCs w:val="24"/>
          <w:lang w:val="id-ID"/>
        </w:rPr>
      </w:pPr>
      <w:r>
        <w:rPr>
          <w:noProof/>
          <w:sz w:val="24"/>
          <w:szCs w:val="24"/>
        </w:rPr>
        <w:drawing>
          <wp:anchor distT="0" distB="0" distL="0" distR="0" simplePos="0" relativeHeight="251736064" behindDoc="0" locked="0" layoutInCell="0" allowOverlap="1" wp14:anchorId="10687893" wp14:editId="04DD9B85">
            <wp:simplePos x="0" y="0"/>
            <wp:positionH relativeFrom="column">
              <wp:posOffset>495300</wp:posOffset>
            </wp:positionH>
            <wp:positionV relativeFrom="paragraph">
              <wp:posOffset>104140</wp:posOffset>
            </wp:positionV>
            <wp:extent cx="4639945" cy="2324735"/>
            <wp:effectExtent l="0" t="0" r="0" b="0"/>
            <wp:wrapSquare wrapText="largest"/>
            <wp:docPr id="3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8"/>
                    <pic:cNvPicPr>
                      <a:picLocks noChangeAspect="1" noChangeArrowheads="1"/>
                    </pic:cNvPicPr>
                  </pic:nvPicPr>
                  <pic:blipFill>
                    <a:blip r:embed="rId47"/>
                    <a:stretch>
                      <a:fillRect/>
                    </a:stretch>
                  </pic:blipFill>
                  <pic:spPr bwMode="auto">
                    <a:xfrm>
                      <a:off x="0" y="0"/>
                      <a:ext cx="4639945" cy="2324735"/>
                    </a:xfrm>
                    <a:prstGeom prst="rect">
                      <a:avLst/>
                    </a:prstGeom>
                  </pic:spPr>
                </pic:pic>
              </a:graphicData>
            </a:graphic>
          </wp:anchor>
        </w:drawing>
      </w:r>
    </w:p>
    <w:p w14:paraId="6439702B" w14:textId="0A7624BB" w:rsidR="00376390" w:rsidRDefault="00376390" w:rsidP="00E375D0">
      <w:pPr>
        <w:pStyle w:val="ListParagraph"/>
        <w:spacing w:line="360" w:lineRule="auto"/>
        <w:rPr>
          <w:sz w:val="24"/>
          <w:szCs w:val="24"/>
          <w:lang w:val="id-ID"/>
        </w:rPr>
      </w:pPr>
    </w:p>
    <w:p w14:paraId="7B27C034" w14:textId="7F915B97" w:rsidR="00376390" w:rsidRDefault="00376390" w:rsidP="00E375D0">
      <w:pPr>
        <w:pStyle w:val="ListParagraph"/>
        <w:spacing w:line="360" w:lineRule="auto"/>
        <w:rPr>
          <w:sz w:val="24"/>
          <w:szCs w:val="24"/>
          <w:lang w:val="id-ID"/>
        </w:rPr>
      </w:pPr>
    </w:p>
    <w:p w14:paraId="50D2FF31" w14:textId="1817EA7A" w:rsidR="00376390" w:rsidRDefault="00376390" w:rsidP="00E375D0">
      <w:pPr>
        <w:pStyle w:val="ListParagraph"/>
        <w:spacing w:line="360" w:lineRule="auto"/>
        <w:rPr>
          <w:sz w:val="24"/>
          <w:szCs w:val="24"/>
          <w:lang w:val="id-ID"/>
        </w:rPr>
      </w:pPr>
    </w:p>
    <w:p w14:paraId="6EED7AE4" w14:textId="0D4542DC" w:rsidR="00376390" w:rsidRDefault="00376390" w:rsidP="00E375D0">
      <w:pPr>
        <w:pStyle w:val="ListParagraph"/>
        <w:spacing w:line="360" w:lineRule="auto"/>
        <w:rPr>
          <w:sz w:val="24"/>
          <w:szCs w:val="24"/>
          <w:lang w:val="id-ID"/>
        </w:rPr>
      </w:pPr>
    </w:p>
    <w:p w14:paraId="6D78494F" w14:textId="4BE26E05" w:rsidR="00376390" w:rsidRDefault="00376390" w:rsidP="00E375D0">
      <w:pPr>
        <w:pStyle w:val="ListParagraph"/>
        <w:spacing w:line="360" w:lineRule="auto"/>
        <w:rPr>
          <w:sz w:val="24"/>
          <w:szCs w:val="24"/>
          <w:lang w:val="id-ID"/>
        </w:rPr>
      </w:pPr>
    </w:p>
    <w:p w14:paraId="43753408" w14:textId="558EA790" w:rsidR="00816D88" w:rsidRDefault="00816D88" w:rsidP="00675DAF">
      <w:pPr>
        <w:pStyle w:val="ListParagraph"/>
        <w:spacing w:line="360" w:lineRule="auto"/>
        <w:rPr>
          <w:sz w:val="24"/>
          <w:szCs w:val="24"/>
          <w:lang w:val="id-ID"/>
        </w:rPr>
      </w:pPr>
    </w:p>
    <w:p w14:paraId="4F3C23A5" w14:textId="77777777" w:rsidR="00816D88" w:rsidRDefault="00816D88" w:rsidP="00675DAF">
      <w:pPr>
        <w:pStyle w:val="ListParagraph"/>
        <w:spacing w:line="360" w:lineRule="auto"/>
        <w:rPr>
          <w:sz w:val="24"/>
          <w:szCs w:val="24"/>
          <w:lang w:val="id-ID"/>
        </w:rPr>
      </w:pPr>
    </w:p>
    <w:p w14:paraId="457AFA47" w14:textId="77777777" w:rsidR="00816D88" w:rsidRDefault="00816D88" w:rsidP="00675DAF">
      <w:pPr>
        <w:pStyle w:val="ListParagraph"/>
        <w:spacing w:line="360" w:lineRule="auto"/>
        <w:rPr>
          <w:sz w:val="24"/>
          <w:szCs w:val="24"/>
          <w:lang w:val="id-ID"/>
        </w:rPr>
      </w:pPr>
    </w:p>
    <w:p w14:paraId="4EB1DC22" w14:textId="77777777" w:rsidR="00816D88" w:rsidRDefault="00816D88" w:rsidP="00675DAF">
      <w:pPr>
        <w:pStyle w:val="ListParagraph"/>
        <w:spacing w:line="360" w:lineRule="auto"/>
        <w:rPr>
          <w:sz w:val="24"/>
          <w:szCs w:val="24"/>
          <w:lang w:val="id-ID"/>
        </w:rPr>
      </w:pPr>
    </w:p>
    <w:p w14:paraId="2A44D138" w14:textId="77777777" w:rsidR="009F322C" w:rsidRDefault="009F322C" w:rsidP="009F322C">
      <w:pPr>
        <w:spacing w:line="360" w:lineRule="auto"/>
        <w:ind w:left="720" w:firstLine="567"/>
        <w:jc w:val="both"/>
      </w:pPr>
      <w:r>
        <w:rPr>
          <w:sz w:val="24"/>
          <w:szCs w:val="24"/>
        </w:rPr>
        <w:t>Pada halaman ini user bisa menambahkan user lain untuk membantu mengelola absensi dan kan kelas , pada form di kiri user bisa menambahkan user baru, dan pada sisi kanan data semua user.</w:t>
      </w:r>
    </w:p>
    <w:p w14:paraId="58C4A1E4" w14:textId="77777777" w:rsidR="00816D88" w:rsidRDefault="00816D88" w:rsidP="00675DAF">
      <w:pPr>
        <w:pStyle w:val="ListParagraph"/>
        <w:spacing w:line="360" w:lineRule="auto"/>
        <w:rPr>
          <w:sz w:val="24"/>
          <w:szCs w:val="24"/>
          <w:lang w:val="id-ID"/>
        </w:rPr>
      </w:pPr>
    </w:p>
    <w:p w14:paraId="56591DD6" w14:textId="3DA0D781" w:rsidR="009F322C" w:rsidRPr="009F322C" w:rsidRDefault="009F322C" w:rsidP="009F322C">
      <w:pPr>
        <w:pStyle w:val="ListParagraph"/>
        <w:numPr>
          <w:ilvl w:val="0"/>
          <w:numId w:val="27"/>
        </w:numPr>
        <w:spacing w:line="360" w:lineRule="auto"/>
        <w:rPr>
          <w:sz w:val="24"/>
          <w:szCs w:val="24"/>
          <w:lang w:val="id-ID"/>
        </w:rPr>
      </w:pPr>
      <w:r>
        <w:rPr>
          <w:b/>
          <w:bCs/>
          <w:sz w:val="24"/>
          <w:szCs w:val="24"/>
          <w:lang w:val="id-ID"/>
        </w:rPr>
        <w:t>Halaman Edit User</w:t>
      </w:r>
    </w:p>
    <w:p w14:paraId="0A89FBF8" w14:textId="77777777" w:rsidR="004B394A" w:rsidRDefault="00FC4608" w:rsidP="004B394A">
      <w:pPr>
        <w:pStyle w:val="BodyText"/>
        <w:spacing w:before="240" w:after="120" w:line="360" w:lineRule="auto"/>
        <w:ind w:left="720"/>
        <w:jc w:val="both"/>
        <w:rPr>
          <w:rFonts w:ascii="Times New Roman" w:hAnsi="Times New Roman"/>
          <w:b/>
          <w:bCs/>
          <w:sz w:val="24"/>
          <w:szCs w:val="24"/>
        </w:rPr>
      </w:pPr>
      <w:r>
        <w:rPr>
          <w:rFonts w:ascii="Times New Roman" w:hAnsi="Times New Roman"/>
          <w:sz w:val="24"/>
          <w:szCs w:val="24"/>
        </w:rPr>
        <w:t>Fungsi dari halaman ini untuk merubah data user seperti password, username, atau email. Kelemahan pada aplikasi ini ialah belum ada fitur lupa password jadi harus user yang menggantikan password nya lewat halaman ini, untuk mengatasi</w:t>
      </w:r>
      <w:r w:rsidR="004B394A">
        <w:rPr>
          <w:sz w:val="24"/>
          <w:szCs w:val="24"/>
        </w:rPr>
        <w:t xml:space="preserve"> </w:t>
      </w:r>
      <w:r w:rsidR="004B394A">
        <w:rPr>
          <w:rFonts w:ascii="Times New Roman" w:hAnsi="Times New Roman"/>
          <w:sz w:val="24"/>
          <w:szCs w:val="24"/>
        </w:rPr>
        <w:t xml:space="preserve">masalah itu, pada laravel memiliki fitur seed jadi saya menambahkan seed user, untuk emailnya adalah </w:t>
      </w:r>
      <w:hyperlink r:id="rId48">
        <w:r w:rsidR="004B394A">
          <w:rPr>
            <w:rStyle w:val="Hyperlink"/>
            <w:rFonts w:ascii="Times New Roman" w:hAnsi="Times New Roman"/>
            <w:b/>
            <w:bCs/>
            <w:sz w:val="24"/>
            <w:szCs w:val="24"/>
          </w:rPr>
          <w:t>admin@gmail.com</w:t>
        </w:r>
      </w:hyperlink>
      <w:r w:rsidR="004B394A">
        <w:rPr>
          <w:rFonts w:ascii="Times New Roman" w:hAnsi="Times New Roman"/>
          <w:sz w:val="24"/>
          <w:szCs w:val="24"/>
        </w:rPr>
        <w:t xml:space="preserve"> dan passwordnya admin123, user hanya perlu mengetikan artisan command yaitu php artisan migrate:fresh –seed. Dan ini tampilan ubah user.</w:t>
      </w:r>
    </w:p>
    <w:p w14:paraId="49653C68" w14:textId="619B55A8" w:rsidR="009F322C" w:rsidRDefault="00041510" w:rsidP="00FC4608">
      <w:pPr>
        <w:spacing w:line="360" w:lineRule="auto"/>
        <w:ind w:left="720" w:firstLine="567"/>
        <w:jc w:val="both"/>
        <w:rPr>
          <w:sz w:val="24"/>
          <w:szCs w:val="24"/>
          <w:lang w:val="id-ID"/>
        </w:rPr>
      </w:pPr>
      <w:r>
        <w:rPr>
          <w:b/>
          <w:bCs/>
          <w:noProof/>
          <w:sz w:val="24"/>
          <w:szCs w:val="24"/>
        </w:rPr>
        <w:lastRenderedPageBreak/>
        <w:drawing>
          <wp:anchor distT="0" distB="0" distL="0" distR="0" simplePos="0" relativeHeight="251738112" behindDoc="0" locked="0" layoutInCell="0" allowOverlap="1" wp14:anchorId="1F31E5C6" wp14:editId="49359564">
            <wp:simplePos x="0" y="0"/>
            <wp:positionH relativeFrom="margin">
              <wp:posOffset>506730</wp:posOffset>
            </wp:positionH>
            <wp:positionV relativeFrom="paragraph">
              <wp:posOffset>266065</wp:posOffset>
            </wp:positionV>
            <wp:extent cx="4675505" cy="2342515"/>
            <wp:effectExtent l="0" t="0" r="0" b="635"/>
            <wp:wrapTopAndBottom/>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49"/>
                    <a:stretch>
                      <a:fillRect/>
                    </a:stretch>
                  </pic:blipFill>
                  <pic:spPr bwMode="auto">
                    <a:xfrm>
                      <a:off x="0" y="0"/>
                      <a:ext cx="4675505" cy="2342515"/>
                    </a:xfrm>
                    <a:prstGeom prst="rect">
                      <a:avLst/>
                    </a:prstGeom>
                  </pic:spPr>
                </pic:pic>
              </a:graphicData>
            </a:graphic>
          </wp:anchor>
        </w:drawing>
      </w:r>
    </w:p>
    <w:p w14:paraId="7625BFD8" w14:textId="77777777" w:rsidR="00816D88" w:rsidRDefault="00816D88" w:rsidP="00675DAF">
      <w:pPr>
        <w:pStyle w:val="ListParagraph"/>
        <w:spacing w:line="360" w:lineRule="auto"/>
        <w:rPr>
          <w:sz w:val="24"/>
          <w:szCs w:val="24"/>
          <w:lang w:val="id-ID"/>
        </w:rPr>
      </w:pPr>
    </w:p>
    <w:p w14:paraId="5933158B" w14:textId="70BCE8F6" w:rsidR="00816D88" w:rsidRDefault="00816D88" w:rsidP="00675DAF">
      <w:pPr>
        <w:pStyle w:val="ListParagraph"/>
        <w:spacing w:line="360" w:lineRule="auto"/>
        <w:rPr>
          <w:sz w:val="24"/>
          <w:szCs w:val="24"/>
          <w:lang w:val="id-ID"/>
        </w:rPr>
      </w:pPr>
    </w:p>
    <w:p w14:paraId="628F7359" w14:textId="5E1E764D" w:rsidR="00816D88" w:rsidRPr="00041510" w:rsidRDefault="00B23FD6" w:rsidP="00041510">
      <w:pPr>
        <w:pStyle w:val="ListParagraph"/>
        <w:numPr>
          <w:ilvl w:val="0"/>
          <w:numId w:val="27"/>
        </w:numPr>
        <w:spacing w:line="360" w:lineRule="auto"/>
        <w:rPr>
          <w:sz w:val="24"/>
          <w:szCs w:val="24"/>
          <w:lang w:val="id-ID"/>
        </w:rPr>
      </w:pPr>
      <w:r>
        <w:rPr>
          <w:noProof/>
        </w:rPr>
        <w:drawing>
          <wp:anchor distT="0" distB="0" distL="0" distR="0" simplePos="0" relativeHeight="251740160" behindDoc="0" locked="0" layoutInCell="0" allowOverlap="1" wp14:anchorId="04DE46EB" wp14:editId="074F308F">
            <wp:simplePos x="0" y="0"/>
            <wp:positionH relativeFrom="column">
              <wp:posOffset>457200</wp:posOffset>
            </wp:positionH>
            <wp:positionV relativeFrom="paragraph">
              <wp:posOffset>309880</wp:posOffset>
            </wp:positionV>
            <wp:extent cx="4609465" cy="731520"/>
            <wp:effectExtent l="0" t="0" r="0" b="0"/>
            <wp:wrapTopAndBottom/>
            <wp:docPr id="4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
                    <pic:cNvPicPr>
                      <a:picLocks noChangeAspect="1" noChangeArrowheads="1"/>
                    </pic:cNvPicPr>
                  </pic:nvPicPr>
                  <pic:blipFill>
                    <a:blip r:embed="rId50"/>
                    <a:stretch>
                      <a:fillRect/>
                    </a:stretch>
                  </pic:blipFill>
                  <pic:spPr bwMode="auto">
                    <a:xfrm>
                      <a:off x="0" y="0"/>
                      <a:ext cx="4609465" cy="731520"/>
                    </a:xfrm>
                    <a:prstGeom prst="rect">
                      <a:avLst/>
                    </a:prstGeom>
                  </pic:spPr>
                </pic:pic>
              </a:graphicData>
            </a:graphic>
          </wp:anchor>
        </w:drawing>
      </w:r>
      <w:r w:rsidR="00041510">
        <w:rPr>
          <w:b/>
          <w:bCs/>
          <w:sz w:val="24"/>
          <w:szCs w:val="24"/>
          <w:lang w:val="id-ID"/>
        </w:rPr>
        <w:t>Hapus Data User</w:t>
      </w:r>
    </w:p>
    <w:p w14:paraId="567C017D" w14:textId="5D9CA979" w:rsidR="00041510" w:rsidRDefault="00041510" w:rsidP="00041510">
      <w:pPr>
        <w:pStyle w:val="ListParagraph"/>
        <w:spacing w:line="360" w:lineRule="auto"/>
        <w:rPr>
          <w:sz w:val="24"/>
          <w:szCs w:val="24"/>
          <w:lang w:val="id-ID"/>
        </w:rPr>
      </w:pPr>
    </w:p>
    <w:p w14:paraId="7377C884" w14:textId="6C5513B8" w:rsidR="00816D88" w:rsidRPr="00B23FD6" w:rsidRDefault="00220386" w:rsidP="00B23FD6">
      <w:pPr>
        <w:pStyle w:val="ListParagraph"/>
        <w:numPr>
          <w:ilvl w:val="0"/>
          <w:numId w:val="27"/>
        </w:numPr>
        <w:spacing w:line="360" w:lineRule="auto"/>
        <w:rPr>
          <w:sz w:val="24"/>
          <w:szCs w:val="24"/>
          <w:lang w:val="id-ID"/>
        </w:rPr>
      </w:pPr>
      <w:r>
        <w:rPr>
          <w:noProof/>
        </w:rPr>
        <w:drawing>
          <wp:anchor distT="0" distB="0" distL="0" distR="0" simplePos="0" relativeHeight="251742208" behindDoc="0" locked="0" layoutInCell="0" allowOverlap="1" wp14:anchorId="11533BF8" wp14:editId="0BE88880">
            <wp:simplePos x="0" y="0"/>
            <wp:positionH relativeFrom="column">
              <wp:posOffset>485775</wp:posOffset>
            </wp:positionH>
            <wp:positionV relativeFrom="paragraph">
              <wp:posOffset>351790</wp:posOffset>
            </wp:positionV>
            <wp:extent cx="3009900" cy="510540"/>
            <wp:effectExtent l="0" t="0" r="0" b="0"/>
            <wp:wrapTopAndBottom/>
            <wp:docPr id="4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pic:cNvPicPr>
                      <a:picLocks noChangeAspect="1" noChangeArrowheads="1"/>
                    </pic:cNvPicPr>
                  </pic:nvPicPr>
                  <pic:blipFill>
                    <a:blip r:embed="rId51"/>
                    <a:stretch>
                      <a:fillRect/>
                    </a:stretch>
                  </pic:blipFill>
                  <pic:spPr bwMode="auto">
                    <a:xfrm>
                      <a:off x="0" y="0"/>
                      <a:ext cx="3009900" cy="510540"/>
                    </a:xfrm>
                    <a:prstGeom prst="rect">
                      <a:avLst/>
                    </a:prstGeom>
                  </pic:spPr>
                </pic:pic>
              </a:graphicData>
            </a:graphic>
          </wp:anchor>
        </w:drawing>
      </w:r>
      <w:r w:rsidR="00B23FD6">
        <w:rPr>
          <w:b/>
          <w:bCs/>
          <w:sz w:val="24"/>
          <w:szCs w:val="24"/>
          <w:lang w:val="id-ID"/>
        </w:rPr>
        <w:t>Fitur Search</w:t>
      </w:r>
    </w:p>
    <w:p w14:paraId="297883AF" w14:textId="77E050D3" w:rsidR="00B23FD6" w:rsidRPr="00B23FD6" w:rsidRDefault="00B23FD6" w:rsidP="00B23FD6">
      <w:pPr>
        <w:pStyle w:val="ListParagraph"/>
        <w:rPr>
          <w:sz w:val="24"/>
          <w:szCs w:val="24"/>
          <w:lang w:val="id-ID"/>
        </w:rPr>
      </w:pPr>
    </w:p>
    <w:p w14:paraId="04D65C39" w14:textId="77777777" w:rsidR="00FA3FCE" w:rsidRDefault="00FA3FCE" w:rsidP="00FA3FCE">
      <w:pPr>
        <w:spacing w:line="360" w:lineRule="auto"/>
        <w:ind w:left="720" w:firstLine="567"/>
        <w:jc w:val="both"/>
        <w:rPr>
          <w:sz w:val="24"/>
          <w:szCs w:val="24"/>
        </w:rPr>
      </w:pPr>
      <w:r>
        <w:rPr>
          <w:sz w:val="24"/>
          <w:szCs w:val="24"/>
        </w:rPr>
        <w:t>Di semua halaman saya sudah menambahkan fitur search untuk mempermudah user mencari data.</w:t>
      </w:r>
    </w:p>
    <w:p w14:paraId="3C266EE1" w14:textId="7DB38DD5" w:rsidR="00B23FD6" w:rsidRDefault="00B23FD6" w:rsidP="00B23FD6">
      <w:pPr>
        <w:pStyle w:val="ListParagraph"/>
        <w:spacing w:line="360" w:lineRule="auto"/>
        <w:rPr>
          <w:sz w:val="24"/>
          <w:szCs w:val="24"/>
          <w:lang w:val="id-ID"/>
        </w:rPr>
      </w:pPr>
    </w:p>
    <w:p w14:paraId="6EB30BED" w14:textId="348987AA" w:rsidR="00FA3FCE" w:rsidRPr="00FA3FCE" w:rsidRDefault="00FA3FCE" w:rsidP="00FA3FCE">
      <w:pPr>
        <w:pStyle w:val="ListParagraph"/>
        <w:numPr>
          <w:ilvl w:val="0"/>
          <w:numId w:val="27"/>
        </w:numPr>
        <w:spacing w:line="360" w:lineRule="auto"/>
        <w:rPr>
          <w:sz w:val="24"/>
          <w:szCs w:val="24"/>
          <w:lang w:val="id-ID"/>
        </w:rPr>
      </w:pPr>
      <w:r>
        <w:rPr>
          <w:b/>
          <w:bCs/>
          <w:sz w:val="24"/>
          <w:szCs w:val="24"/>
          <w:lang w:val="id-ID"/>
        </w:rPr>
        <w:t>Fitur Logout</w:t>
      </w:r>
    </w:p>
    <w:p w14:paraId="5742E7AC" w14:textId="77777777" w:rsidR="0082074C" w:rsidRDefault="0082074C" w:rsidP="0082074C">
      <w:pPr>
        <w:spacing w:line="360" w:lineRule="auto"/>
        <w:ind w:left="720" w:firstLine="567"/>
        <w:jc w:val="both"/>
        <w:rPr>
          <w:sz w:val="24"/>
          <w:szCs w:val="24"/>
        </w:rPr>
      </w:pPr>
      <w:r>
        <w:rPr>
          <w:sz w:val="24"/>
          <w:szCs w:val="24"/>
        </w:rPr>
        <w:t>Ketika User sudah selesai dan ingin logout, user hanya perlu menekan tombol logout pada sisi sudut kanan atas .</w:t>
      </w:r>
    </w:p>
    <w:p w14:paraId="26BACB47" w14:textId="18FADBB0" w:rsidR="00FA3FCE" w:rsidRPr="00FA3FCE" w:rsidRDefault="007E7B57" w:rsidP="00FA3FCE">
      <w:pPr>
        <w:pStyle w:val="ListParagraph"/>
        <w:spacing w:line="360" w:lineRule="auto"/>
        <w:rPr>
          <w:sz w:val="24"/>
          <w:szCs w:val="24"/>
          <w:lang w:val="id-ID"/>
        </w:rPr>
      </w:pPr>
      <w:r>
        <w:rPr>
          <w:noProof/>
          <w:sz w:val="24"/>
          <w:szCs w:val="24"/>
        </w:rPr>
        <w:drawing>
          <wp:anchor distT="0" distB="0" distL="0" distR="0" simplePos="0" relativeHeight="251744256" behindDoc="0" locked="0" layoutInCell="0" allowOverlap="1" wp14:anchorId="6ACABE96" wp14:editId="1FAE05DC">
            <wp:simplePos x="0" y="0"/>
            <wp:positionH relativeFrom="column">
              <wp:posOffset>466725</wp:posOffset>
            </wp:positionH>
            <wp:positionV relativeFrom="paragraph">
              <wp:posOffset>182245</wp:posOffset>
            </wp:positionV>
            <wp:extent cx="3238500" cy="923925"/>
            <wp:effectExtent l="0" t="0" r="0" b="0"/>
            <wp:wrapSquare wrapText="largest"/>
            <wp:docPr id="4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
                    <pic:cNvPicPr>
                      <a:picLocks noChangeAspect="1" noChangeArrowheads="1"/>
                    </pic:cNvPicPr>
                  </pic:nvPicPr>
                  <pic:blipFill>
                    <a:blip r:embed="rId52"/>
                    <a:stretch>
                      <a:fillRect/>
                    </a:stretch>
                  </pic:blipFill>
                  <pic:spPr bwMode="auto">
                    <a:xfrm>
                      <a:off x="0" y="0"/>
                      <a:ext cx="3238500" cy="923925"/>
                    </a:xfrm>
                    <a:prstGeom prst="rect">
                      <a:avLst/>
                    </a:prstGeom>
                  </pic:spPr>
                </pic:pic>
              </a:graphicData>
            </a:graphic>
          </wp:anchor>
        </w:drawing>
      </w:r>
    </w:p>
    <w:p w14:paraId="23961DE6" w14:textId="77777777" w:rsidR="00816D88" w:rsidRDefault="00816D88" w:rsidP="00675DAF">
      <w:pPr>
        <w:pStyle w:val="ListParagraph"/>
        <w:spacing w:line="360" w:lineRule="auto"/>
        <w:rPr>
          <w:sz w:val="24"/>
          <w:szCs w:val="24"/>
          <w:lang w:val="id-ID"/>
        </w:rPr>
      </w:pPr>
    </w:p>
    <w:p w14:paraId="57D8162C" w14:textId="77777777" w:rsidR="007E7B57" w:rsidRDefault="007E7B57" w:rsidP="00675DAF">
      <w:pPr>
        <w:pStyle w:val="ListParagraph"/>
        <w:spacing w:line="360" w:lineRule="auto"/>
        <w:rPr>
          <w:sz w:val="24"/>
          <w:szCs w:val="24"/>
          <w:lang w:val="id-ID"/>
        </w:rPr>
      </w:pPr>
    </w:p>
    <w:p w14:paraId="64A17403" w14:textId="77777777" w:rsidR="00816D88" w:rsidRPr="00155907" w:rsidRDefault="00816D88" w:rsidP="00675DAF">
      <w:pPr>
        <w:pStyle w:val="ListParagraph"/>
        <w:spacing w:line="360" w:lineRule="auto"/>
        <w:rPr>
          <w:sz w:val="24"/>
          <w:szCs w:val="24"/>
          <w:lang w:val="id-ID"/>
        </w:rPr>
      </w:pPr>
    </w:p>
    <w:p w14:paraId="708C6609" w14:textId="32F4BD8F" w:rsidR="009C55EF" w:rsidRPr="005318E1" w:rsidRDefault="00507C37" w:rsidP="007A1E09">
      <w:pPr>
        <w:pStyle w:val="ListParagraph"/>
        <w:numPr>
          <w:ilvl w:val="1"/>
          <w:numId w:val="26"/>
        </w:numPr>
        <w:spacing w:line="360" w:lineRule="auto"/>
        <w:rPr>
          <w:sz w:val="24"/>
          <w:szCs w:val="24"/>
          <w:lang w:val="id-ID"/>
        </w:rPr>
      </w:pPr>
      <w:r w:rsidRPr="005318E1">
        <w:rPr>
          <w:b/>
          <w:position w:val="-1"/>
          <w:sz w:val="24"/>
          <w:szCs w:val="24"/>
          <w:lang w:val="id-ID"/>
        </w:rPr>
        <w:lastRenderedPageBreak/>
        <w:t xml:space="preserve"> Testing</w:t>
      </w:r>
    </w:p>
    <w:tbl>
      <w:tblPr>
        <w:tblW w:w="9045" w:type="dxa"/>
        <w:tblInd w:w="-15" w:type="dxa"/>
        <w:tblLayout w:type="fixed"/>
        <w:tblCellMar>
          <w:left w:w="10" w:type="dxa"/>
          <w:right w:w="10" w:type="dxa"/>
        </w:tblCellMar>
        <w:tblLook w:val="04A0" w:firstRow="1" w:lastRow="0" w:firstColumn="1" w:lastColumn="0" w:noHBand="0" w:noVBand="1"/>
      </w:tblPr>
      <w:tblGrid>
        <w:gridCol w:w="675"/>
        <w:gridCol w:w="1360"/>
        <w:gridCol w:w="2092"/>
        <w:gridCol w:w="2446"/>
        <w:gridCol w:w="1191"/>
        <w:gridCol w:w="1281"/>
      </w:tblGrid>
      <w:tr w:rsidR="00675DE9" w:rsidRPr="00675DE9" w14:paraId="2D513A45" w14:textId="77777777" w:rsidTr="00D245D8">
        <w:trPr>
          <w:tblHeader/>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A86155"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No</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AAB201"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Fitur</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7B85B7"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Skenario</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C57D8B"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Keadaan Seharusnya</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6E22F2"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Berhasil</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3F9C06" w14:textId="77777777" w:rsidR="00675DE9" w:rsidRPr="00675DE9" w:rsidRDefault="00675DE9">
            <w:pPr>
              <w:pStyle w:val="TableContents"/>
              <w:spacing w:line="288" w:lineRule="auto"/>
              <w:jc w:val="center"/>
              <w:rPr>
                <w:rFonts w:ascii="Times New Roman" w:hAnsi="Times New Roman" w:cs="Times New Roman"/>
                <w:sz w:val="24"/>
                <w:szCs w:val="24"/>
              </w:rPr>
            </w:pPr>
            <w:r w:rsidRPr="00675DE9">
              <w:rPr>
                <w:rFonts w:ascii="Times New Roman" w:hAnsi="Times New Roman" w:cs="Times New Roman"/>
                <w:b/>
                <w:color w:val="000000"/>
                <w:sz w:val="24"/>
                <w:szCs w:val="24"/>
              </w:rPr>
              <w:t>Gagal</w:t>
            </w:r>
          </w:p>
        </w:tc>
      </w:tr>
      <w:tr w:rsidR="00675DE9" w:rsidRPr="00675DE9" w14:paraId="50CB0FE0" w14:textId="77777777" w:rsidTr="00675DE9">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5235D"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9A666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login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57391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Jika menginput username dan password yang sudah terdaftar maka akan di arahkan ke dashboard, dan jika input salah maka akan menampilkan pesan error</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4E4C5"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akan di arahkan ke halamana dashboard jika username dan password benar dan jika salah akan menampilkan pesan error</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3917C3"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513E2D" w14:textId="77777777" w:rsidR="00675DE9" w:rsidRPr="00675DE9" w:rsidRDefault="00675DE9">
            <w:pPr>
              <w:pStyle w:val="TableContents"/>
              <w:rPr>
                <w:rFonts w:ascii="Times New Roman" w:hAnsi="Times New Roman" w:cs="Times New Roman"/>
                <w:sz w:val="24"/>
                <w:szCs w:val="24"/>
              </w:rPr>
            </w:pPr>
          </w:p>
        </w:tc>
      </w:tr>
      <w:tr w:rsidR="00675DE9" w:rsidRPr="00675DE9" w14:paraId="70387307"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2CE1D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2</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DFAF7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search</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5A7BC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Di setiap halaman akan ada fitur search untuk memudahkan pencarian data</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4C9468"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Jika user mencari data yang dia inginkan maka , user akan mencari nya pada form search, bisa mencari menurut nama, tanggal, email atau sesuai pada nama tabel masing masing halaman.</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E63C51"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A49D6F" w14:textId="77777777" w:rsidR="00675DE9" w:rsidRPr="00675DE9" w:rsidRDefault="00675DE9">
            <w:pPr>
              <w:pStyle w:val="TableContents"/>
              <w:rPr>
                <w:rFonts w:ascii="Times New Roman" w:hAnsi="Times New Roman" w:cs="Times New Roman"/>
                <w:sz w:val="24"/>
                <w:szCs w:val="24"/>
              </w:rPr>
            </w:pPr>
          </w:p>
        </w:tc>
      </w:tr>
      <w:tr w:rsidR="00675DE9" w:rsidRPr="00675DE9" w14:paraId="59D99889"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A1CD3A"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2</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4B035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Tambah data siswa</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CAD45A"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Membuat validasi sebelum di simpan ke database</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154B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Ketika input user sesuai maka data akan di simpan ke dalam database,dan jika salah data tidak di simpan di database dan menampilkan pesan error.</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D586"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BE83F8" w14:textId="77777777" w:rsidR="00675DE9" w:rsidRPr="00675DE9" w:rsidRDefault="00675DE9">
            <w:pPr>
              <w:pStyle w:val="TableContents"/>
              <w:rPr>
                <w:rFonts w:ascii="Times New Roman" w:hAnsi="Times New Roman" w:cs="Times New Roman"/>
                <w:sz w:val="24"/>
                <w:szCs w:val="24"/>
              </w:rPr>
            </w:pPr>
          </w:p>
        </w:tc>
      </w:tr>
      <w:tr w:rsidR="00675DE9" w:rsidRPr="00675DE9" w14:paraId="3C29C637"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BD98A3"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3</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95690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Edit data siswa</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EAF3C8"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 xml:space="preserve">Mengubah data siswa jika ada </w:t>
            </w:r>
            <w:r w:rsidRPr="00675DE9">
              <w:rPr>
                <w:rFonts w:ascii="Times New Roman" w:hAnsi="Times New Roman" w:cs="Times New Roman"/>
                <w:sz w:val="24"/>
                <w:szCs w:val="24"/>
              </w:rPr>
              <w:lastRenderedPageBreak/>
              <w:t>kesalahan input, membuat validasi agar data yang di ubah sesuai</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70902"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lastRenderedPageBreak/>
              <w:t xml:space="preserve">Data berhasil di ubah jika sesuai dengan </w:t>
            </w:r>
            <w:r w:rsidRPr="00675DE9">
              <w:rPr>
                <w:rFonts w:ascii="Times New Roman" w:hAnsi="Times New Roman" w:cs="Times New Roman"/>
                <w:sz w:val="24"/>
                <w:szCs w:val="24"/>
              </w:rPr>
              <w:lastRenderedPageBreak/>
              <w:t>aturan validasi dan menampilkan pesan error jika data tidak sesuai</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18B43"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lastRenderedPageBreak/>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8854CB" w14:textId="77777777" w:rsidR="00675DE9" w:rsidRPr="00675DE9" w:rsidRDefault="00675DE9">
            <w:pPr>
              <w:pStyle w:val="TableContents"/>
              <w:rPr>
                <w:rFonts w:ascii="Times New Roman" w:hAnsi="Times New Roman" w:cs="Times New Roman"/>
                <w:sz w:val="24"/>
                <w:szCs w:val="24"/>
              </w:rPr>
            </w:pPr>
          </w:p>
        </w:tc>
      </w:tr>
      <w:tr w:rsidR="00675DE9" w:rsidRPr="00675DE9" w14:paraId="4DD47B0B"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5F6F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4</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00F49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siswa</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B34268"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Menghapus data siswa yang sudah tidak di perlukan.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07608D"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Ketika tombol hapus maka akan menampilkan tombol konfirmasi, agar tidak terjadi penghapusan data yang tidak di inginkan</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FFA16"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F9D105" w14:textId="77777777" w:rsidR="00675DE9" w:rsidRPr="00675DE9" w:rsidRDefault="00675DE9">
            <w:pPr>
              <w:pStyle w:val="TableContents"/>
              <w:rPr>
                <w:rFonts w:ascii="Times New Roman" w:hAnsi="Times New Roman" w:cs="Times New Roman"/>
                <w:sz w:val="24"/>
                <w:szCs w:val="24"/>
              </w:rPr>
            </w:pPr>
          </w:p>
        </w:tc>
      </w:tr>
      <w:tr w:rsidR="00675DE9" w:rsidRPr="00675DE9" w14:paraId="28B10CD9"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8120B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5</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D231BA"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Jam pada absensi</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A8D9A"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Pada jam 06:00 sampai jam 07:00 maka isi keterangan dengan tepat waktu, jika jam 07:30 s/d 09:00 isi dengan terlambat, dan jika sudah lwa lewat dari jam 09:00 maka siswa tidak bisa absen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A72F6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Keterangan di isi sesuai dengan jam pada saat absen, di isi dengan tepat waktu, terlambat, dan tidak bisa absen</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D24FD2"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4CF71E" w14:textId="77777777" w:rsidR="00675DE9" w:rsidRPr="00675DE9" w:rsidRDefault="00675DE9">
            <w:pPr>
              <w:pStyle w:val="TableContents"/>
              <w:rPr>
                <w:rFonts w:ascii="Times New Roman" w:hAnsi="Times New Roman" w:cs="Times New Roman"/>
                <w:sz w:val="24"/>
                <w:szCs w:val="24"/>
              </w:rPr>
            </w:pPr>
          </w:p>
        </w:tc>
      </w:tr>
      <w:tr w:rsidR="00675DE9" w:rsidRPr="00675DE9" w14:paraId="7F6BFA0E" w14:textId="77777777" w:rsidTr="00675DE9">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46973B"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6</w:t>
            </w:r>
          </w:p>
        </w:tc>
        <w:tc>
          <w:tcPr>
            <w:tcW w:w="13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4875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Tombol absen</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6873A3"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t xml:space="preserve">Inpu absen hanya dengan klik tombol absen pada halaman siswa tanpa harus mengisi manual ,dan data di isi di controllerstudents </w:t>
            </w:r>
            <w:r w:rsidRPr="00675DE9">
              <w:rPr>
                <w:rFonts w:ascii="Times New Roman" w:hAnsi="Times New Roman" w:cs="Times New Roman"/>
                <w:color w:val="000000"/>
                <w:sz w:val="24"/>
                <w:szCs w:val="24"/>
              </w:rPr>
              <w:lastRenderedPageBreak/>
              <w:t>method absen().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9110D"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color w:val="000000"/>
                <w:sz w:val="24"/>
                <w:szCs w:val="24"/>
              </w:rPr>
              <w:lastRenderedPageBreak/>
              <w:t>Pada soot tombol absen di klik data absensi bertambah</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7FFB95"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E3777F"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19241552"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64F0C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7</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751E1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Input absen manual</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111E1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bisa menginput absensi secara manual jika pada tombol absen otomatis terjadi kesalahan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B62C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menginput absensi dan di simpan ke database jika validasi nya sesuai ,dan tanggal pada satu siswa tidak boleh sama.</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C9DFD0"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9BEEC7"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6FF6F657"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52BA2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8</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BB84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Edit data absensi</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E398"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Mengubah data absensi jika terjadi kesalahan input</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5FFE5B"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mengubah data absensi pada halaman edit, user tidak perlu mengubah semuanya cukup ubah yang perlu di ubah.</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ADD57B"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E3A328"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459FFC40"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556C6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9</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B99F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absensi</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BF1CC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absensi jika sudah tidak diperlukan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0F6E2"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menekan tombol hapus untuk menghapus data.</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C1317"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055522"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7C5B8970"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D09A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10</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9174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Tambah data uang kas</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BC9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Mengisi data siswa yang sudah membayar uang kas.</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1C71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akan menginputkan data siswa yang sudah bayar kas atau belum dan tanggal tidak boleh sama pada satu siswa karna siswa hanya bisa bayar kas sehari sekali.</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08578"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4D0F94"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76E6CFE4"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B4845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11</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725E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Edit data uang kas</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86C0C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bisa mengubah data jika terjadi kesalahan.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E574D"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 xml:space="preserve">User bisa mengubah data uang kas pada halaman edit kas, data </w:t>
            </w:r>
            <w:r w:rsidRPr="00675DE9">
              <w:rPr>
                <w:rFonts w:ascii="Times New Roman" w:hAnsi="Times New Roman" w:cs="Times New Roman"/>
                <w:sz w:val="24"/>
                <w:szCs w:val="24"/>
              </w:rPr>
              <w:lastRenderedPageBreak/>
              <w:t>akan di simpan ke database jika data yang di input sesuai dengan validasi dan jika salah akan menampilkan pesan error.</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809FA"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lastRenderedPageBreak/>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38FF8"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251585FC"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C263E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12</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7E6091"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uang kas</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B6C8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yang sudah di perlukan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E2B76"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Dengan menekan tombol hapus, maka data tersebut akan terhapus dan diarahkan ke halaman index kas dengan pesan success.</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263A37"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941C7C"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0DEF595B"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1CC38"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13</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4589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Tambah user</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88317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admin bisa menambah kan user lain untuk membantu pengelolaan data</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DE5F12"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mengisi input pada form tambah user dan jika sesuai validasi maka data tersebut akan di simpan ke database, dan juga dengan pesan success, User yang baru di buat sudah bisa login.</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F22243"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192D66"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5A169CA4"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43AD7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14</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63351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Fitur lupa password</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F8219A"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Ubah password user jika lupa password.</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DC28C"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Ketika user menekan tombol lupa password maka usser akan di minta untuk mengisi email mereka lalu aplikasi akan mengiirim form ganti password pada email tersebut.</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8D5824" w14:textId="77777777" w:rsidR="00675DE9" w:rsidRPr="00675DE9" w:rsidRDefault="00675DE9">
            <w:pPr>
              <w:pStyle w:val="TableContents"/>
              <w:rPr>
                <w:rFonts w:ascii="Times New Roman" w:hAnsi="Times New Roman" w:cs="Times New Roman"/>
                <w:sz w:val="24"/>
                <w:szCs w:val="24"/>
              </w:rPr>
            </w:pP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7B2A67" w14:textId="77777777" w:rsidR="00675DE9" w:rsidRPr="00675DE9" w:rsidRDefault="00675DE9">
            <w:pPr>
              <w:pStyle w:val="TableContents"/>
              <w:spacing w:line="288" w:lineRule="auto"/>
              <w:rPr>
                <w:rFonts w:ascii="Times New Roman" w:hAnsi="Times New Roman" w:cs="Times New Roman"/>
                <w:color w:val="000000"/>
                <w:sz w:val="24"/>
                <w:szCs w:val="24"/>
              </w:rPr>
            </w:pPr>
            <w:r w:rsidRPr="00675DE9">
              <w:rPr>
                <w:rFonts w:ascii="Times New Roman" w:hAnsi="Times New Roman" w:cs="Times New Roman"/>
                <w:color w:val="000000"/>
                <w:sz w:val="24"/>
                <w:szCs w:val="24"/>
              </w:rPr>
              <w:t>Gagal</w:t>
            </w:r>
          </w:p>
        </w:tc>
      </w:tr>
      <w:tr w:rsidR="00675DE9" w:rsidRPr="00675DE9" w14:paraId="6BFD6DB8"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416A5"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lastRenderedPageBreak/>
              <w:t>15</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5945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Ubah data user</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F832E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Mengubah data jika terjadi kesalahan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6BB2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admin bisa mengubah data user lain termasuk password, ini untuk menangani fitur lupa passworc yang belum di buat.</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7FB66"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4465AD"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458C9259"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671DCF"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16</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EF72A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user</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0F4704"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Hapus data jika sudah tidak di perlukan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243B13"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Dengan menekan tombol hapus maka akan menampilkan tombol konfirmasi, jika yakin ingin hapus maka klik ya, dan data user terhapus.</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FAFA7A"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680B77" w14:textId="77777777" w:rsidR="00675DE9" w:rsidRPr="00675DE9" w:rsidRDefault="00675DE9">
            <w:pPr>
              <w:pStyle w:val="TableContents"/>
              <w:spacing w:line="288" w:lineRule="auto"/>
              <w:rPr>
                <w:rFonts w:ascii="Times New Roman" w:hAnsi="Times New Roman" w:cs="Times New Roman"/>
                <w:color w:val="000000"/>
                <w:sz w:val="24"/>
                <w:szCs w:val="24"/>
              </w:rPr>
            </w:pPr>
          </w:p>
        </w:tc>
      </w:tr>
      <w:tr w:rsidR="00675DE9" w:rsidRPr="00675DE9" w14:paraId="668A1555" w14:textId="77777777" w:rsidTr="00675DE9">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D72A10"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17</w:t>
            </w:r>
          </w:p>
        </w:tc>
        <w:tc>
          <w:tcPr>
            <w:tcW w:w="13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757777"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Fitur logout</w:t>
            </w:r>
          </w:p>
        </w:tc>
        <w:tc>
          <w:tcPr>
            <w:tcW w:w="20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74C6EE"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User bisa logout jika ingin menganti ke user lain.</w:t>
            </w:r>
          </w:p>
        </w:tc>
        <w:tc>
          <w:tcPr>
            <w:tcW w:w="24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062DD" w14:textId="77777777" w:rsidR="00675DE9" w:rsidRPr="00675DE9" w:rsidRDefault="00675DE9">
            <w:pPr>
              <w:pStyle w:val="TableContents"/>
              <w:spacing w:line="288" w:lineRule="auto"/>
              <w:rPr>
                <w:rFonts w:ascii="Times New Roman" w:hAnsi="Times New Roman" w:cs="Times New Roman"/>
                <w:sz w:val="24"/>
                <w:szCs w:val="24"/>
              </w:rPr>
            </w:pPr>
            <w:r w:rsidRPr="00675DE9">
              <w:rPr>
                <w:rFonts w:ascii="Times New Roman" w:hAnsi="Times New Roman" w:cs="Times New Roman"/>
                <w:sz w:val="24"/>
                <w:szCs w:val="24"/>
              </w:rPr>
              <w:t>Klik tombol logout maka user tersebut akan di arahkankan ke halaman login.</w:t>
            </w:r>
          </w:p>
        </w:tc>
        <w:tc>
          <w:tcPr>
            <w:tcW w:w="1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DDA049" w14:textId="77777777" w:rsidR="00675DE9" w:rsidRPr="00675DE9" w:rsidRDefault="00675DE9">
            <w:pPr>
              <w:pStyle w:val="TableContents"/>
              <w:rPr>
                <w:rFonts w:ascii="Times New Roman" w:hAnsi="Times New Roman" w:cs="Times New Roman"/>
                <w:sz w:val="24"/>
                <w:szCs w:val="24"/>
              </w:rPr>
            </w:pPr>
            <w:r w:rsidRPr="00675DE9">
              <w:rPr>
                <w:rFonts w:ascii="Times New Roman" w:hAnsi="Times New Roman" w:cs="Times New Roman"/>
                <w:sz w:val="24"/>
                <w:szCs w:val="24"/>
              </w:rPr>
              <w:t>Berhasil</w:t>
            </w:r>
          </w:p>
        </w:tc>
        <w:tc>
          <w:tcPr>
            <w:tcW w:w="1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5AEEDB" w14:textId="77777777" w:rsidR="00675DE9" w:rsidRPr="00675DE9" w:rsidRDefault="00675DE9">
            <w:pPr>
              <w:pStyle w:val="TableContents"/>
              <w:spacing w:line="288" w:lineRule="auto"/>
              <w:rPr>
                <w:rFonts w:ascii="Times New Roman" w:hAnsi="Times New Roman" w:cs="Times New Roman"/>
                <w:color w:val="000000"/>
                <w:sz w:val="24"/>
                <w:szCs w:val="24"/>
              </w:rPr>
            </w:pPr>
          </w:p>
        </w:tc>
      </w:tr>
    </w:tbl>
    <w:p w14:paraId="28817E34" w14:textId="77777777" w:rsidR="009C55EF" w:rsidRDefault="009C55EF" w:rsidP="000C4BAA">
      <w:pPr>
        <w:spacing w:line="360" w:lineRule="auto"/>
        <w:rPr>
          <w:lang w:val="id-ID"/>
        </w:rPr>
      </w:pPr>
    </w:p>
    <w:p w14:paraId="63528CE7" w14:textId="77777777" w:rsidR="00281063" w:rsidRDefault="00281063" w:rsidP="000C4BAA">
      <w:pPr>
        <w:spacing w:line="360" w:lineRule="auto"/>
        <w:rPr>
          <w:lang w:val="id-ID"/>
        </w:rPr>
      </w:pPr>
    </w:p>
    <w:p w14:paraId="6C1ADEA8" w14:textId="77777777" w:rsidR="00281063" w:rsidRDefault="00281063" w:rsidP="000C4BAA">
      <w:pPr>
        <w:spacing w:line="360" w:lineRule="auto"/>
        <w:rPr>
          <w:lang w:val="id-ID"/>
        </w:rPr>
      </w:pPr>
    </w:p>
    <w:p w14:paraId="7BD9F3F4" w14:textId="77777777" w:rsidR="00281063" w:rsidRDefault="00281063" w:rsidP="000C4BAA">
      <w:pPr>
        <w:spacing w:line="360" w:lineRule="auto"/>
        <w:rPr>
          <w:lang w:val="id-ID"/>
        </w:rPr>
      </w:pPr>
    </w:p>
    <w:p w14:paraId="4B34E9DE" w14:textId="77777777" w:rsidR="00281063" w:rsidRDefault="00281063" w:rsidP="000C4BAA">
      <w:pPr>
        <w:spacing w:line="360" w:lineRule="auto"/>
        <w:rPr>
          <w:lang w:val="id-ID"/>
        </w:rPr>
      </w:pPr>
    </w:p>
    <w:p w14:paraId="47E158B3" w14:textId="77777777" w:rsidR="00281063" w:rsidRDefault="00281063" w:rsidP="000C4BAA">
      <w:pPr>
        <w:spacing w:line="360" w:lineRule="auto"/>
        <w:rPr>
          <w:lang w:val="id-ID"/>
        </w:rPr>
      </w:pPr>
    </w:p>
    <w:p w14:paraId="551946E2" w14:textId="77777777" w:rsidR="00281063" w:rsidRDefault="00281063" w:rsidP="000C4BAA">
      <w:pPr>
        <w:spacing w:line="360" w:lineRule="auto"/>
        <w:rPr>
          <w:lang w:val="id-ID"/>
        </w:rPr>
      </w:pPr>
    </w:p>
    <w:p w14:paraId="2109BB7F" w14:textId="77777777" w:rsidR="00281063" w:rsidRDefault="00281063" w:rsidP="000C4BAA">
      <w:pPr>
        <w:spacing w:line="360" w:lineRule="auto"/>
        <w:rPr>
          <w:lang w:val="id-ID"/>
        </w:rPr>
      </w:pPr>
    </w:p>
    <w:p w14:paraId="52E33AE4" w14:textId="77777777" w:rsidR="00281063" w:rsidRDefault="00281063" w:rsidP="000C4BAA">
      <w:pPr>
        <w:spacing w:line="360" w:lineRule="auto"/>
        <w:rPr>
          <w:lang w:val="id-ID"/>
        </w:rPr>
      </w:pPr>
    </w:p>
    <w:p w14:paraId="15494A8D" w14:textId="77777777" w:rsidR="00281063" w:rsidRDefault="00281063" w:rsidP="000C4BAA">
      <w:pPr>
        <w:spacing w:line="360" w:lineRule="auto"/>
        <w:rPr>
          <w:lang w:val="id-ID"/>
        </w:rPr>
      </w:pPr>
    </w:p>
    <w:p w14:paraId="04673F15" w14:textId="77777777" w:rsidR="00281063" w:rsidRDefault="00281063" w:rsidP="000C4BAA">
      <w:pPr>
        <w:spacing w:line="360" w:lineRule="auto"/>
        <w:rPr>
          <w:lang w:val="id-ID"/>
        </w:rPr>
      </w:pPr>
    </w:p>
    <w:p w14:paraId="797F6AC5" w14:textId="77777777" w:rsidR="00281063" w:rsidRDefault="00281063" w:rsidP="000C4BAA">
      <w:pPr>
        <w:spacing w:line="360" w:lineRule="auto"/>
        <w:rPr>
          <w:lang w:val="id-ID"/>
        </w:rPr>
      </w:pPr>
    </w:p>
    <w:p w14:paraId="5602DE2C" w14:textId="77777777" w:rsidR="00281063" w:rsidRDefault="00281063" w:rsidP="000C4BAA">
      <w:pPr>
        <w:spacing w:line="360" w:lineRule="auto"/>
        <w:rPr>
          <w:lang w:val="id-ID"/>
        </w:rPr>
      </w:pPr>
    </w:p>
    <w:p w14:paraId="6B1DD880" w14:textId="77777777" w:rsidR="00EE561A" w:rsidRDefault="00EE561A" w:rsidP="00EE561A">
      <w:pPr>
        <w:spacing w:before="62" w:line="360" w:lineRule="auto"/>
        <w:rPr>
          <w:lang w:val="id-ID"/>
        </w:rPr>
      </w:pPr>
    </w:p>
    <w:p w14:paraId="2F0CA6DE" w14:textId="46C1FD5C" w:rsidR="00EE561A" w:rsidRDefault="00EE561A" w:rsidP="00EE561A">
      <w:pPr>
        <w:spacing w:before="62" w:line="360" w:lineRule="auto"/>
        <w:jc w:val="center"/>
        <w:rPr>
          <w:b/>
          <w:bCs/>
          <w:sz w:val="28"/>
          <w:szCs w:val="28"/>
          <w:lang w:val="id-ID"/>
        </w:rPr>
      </w:pPr>
      <w:r>
        <w:rPr>
          <w:b/>
          <w:bCs/>
          <w:sz w:val="28"/>
          <w:szCs w:val="28"/>
          <w:lang w:val="id-ID"/>
        </w:rPr>
        <w:lastRenderedPageBreak/>
        <w:t>BAB IV</w:t>
      </w:r>
    </w:p>
    <w:p w14:paraId="72EBE28A" w14:textId="48036850" w:rsidR="00EE561A" w:rsidRPr="00EE561A" w:rsidRDefault="00EE561A" w:rsidP="00EE561A">
      <w:pPr>
        <w:spacing w:before="62" w:line="360" w:lineRule="auto"/>
        <w:jc w:val="center"/>
        <w:rPr>
          <w:sz w:val="28"/>
          <w:szCs w:val="28"/>
          <w:lang w:val="id-ID"/>
        </w:rPr>
      </w:pPr>
      <w:r>
        <w:rPr>
          <w:b/>
          <w:bCs/>
          <w:sz w:val="28"/>
          <w:szCs w:val="28"/>
          <w:lang w:val="id-ID"/>
        </w:rPr>
        <w:t>PENUTUP</w:t>
      </w:r>
    </w:p>
    <w:p w14:paraId="2866CB8E" w14:textId="250673AA" w:rsidR="009C55EF" w:rsidRPr="00EE561A" w:rsidRDefault="00EE561A" w:rsidP="00EE561A">
      <w:pPr>
        <w:pStyle w:val="ListParagraph"/>
        <w:numPr>
          <w:ilvl w:val="1"/>
          <w:numId w:val="28"/>
        </w:numPr>
        <w:spacing w:before="62" w:line="360" w:lineRule="auto"/>
        <w:rPr>
          <w:sz w:val="24"/>
          <w:szCs w:val="24"/>
          <w:lang w:val="id-ID"/>
        </w:rPr>
      </w:pPr>
      <w:r w:rsidRPr="00EE561A">
        <w:rPr>
          <w:b/>
          <w:sz w:val="24"/>
          <w:szCs w:val="24"/>
          <w:lang w:val="id-ID"/>
        </w:rPr>
        <w:t xml:space="preserve">Kesimpulan </w:t>
      </w:r>
    </w:p>
    <w:p w14:paraId="20C5CFBC" w14:textId="77777777" w:rsidR="004E2ADB" w:rsidRDefault="00507C37" w:rsidP="00640EDA">
      <w:pPr>
        <w:pStyle w:val="ListParagraph"/>
        <w:spacing w:line="360" w:lineRule="auto"/>
        <w:ind w:left="360"/>
        <w:jc w:val="both"/>
        <w:rPr>
          <w:sz w:val="24"/>
          <w:szCs w:val="24"/>
          <w:lang w:val="id-ID"/>
        </w:rPr>
      </w:pPr>
      <w:r w:rsidRPr="004E2ADB">
        <w:rPr>
          <w:sz w:val="24"/>
          <w:szCs w:val="24"/>
          <w:lang w:val="id-ID"/>
        </w:rPr>
        <w:t>Penggunaan</w:t>
      </w:r>
      <w:r w:rsidRPr="004E2ADB">
        <w:rPr>
          <w:spacing w:val="1"/>
          <w:sz w:val="24"/>
          <w:szCs w:val="24"/>
          <w:lang w:val="id-ID"/>
        </w:rPr>
        <w:t xml:space="preserve"> </w:t>
      </w:r>
      <w:r w:rsidRPr="004E2ADB">
        <w:rPr>
          <w:sz w:val="24"/>
          <w:szCs w:val="24"/>
          <w:lang w:val="id-ID"/>
        </w:rPr>
        <w:t>teknologi</w:t>
      </w:r>
      <w:r w:rsidRPr="004E2ADB">
        <w:rPr>
          <w:spacing w:val="1"/>
          <w:sz w:val="24"/>
          <w:szCs w:val="24"/>
          <w:lang w:val="id-ID"/>
        </w:rPr>
        <w:t xml:space="preserve"> </w:t>
      </w:r>
      <w:r w:rsidRPr="004E2ADB">
        <w:rPr>
          <w:sz w:val="24"/>
          <w:szCs w:val="24"/>
          <w:lang w:val="id-ID"/>
        </w:rPr>
        <w:t>dalam</w:t>
      </w:r>
      <w:r w:rsidRPr="004E2ADB">
        <w:rPr>
          <w:spacing w:val="1"/>
          <w:sz w:val="24"/>
          <w:szCs w:val="24"/>
          <w:lang w:val="id-ID"/>
        </w:rPr>
        <w:t xml:space="preserve"> </w:t>
      </w:r>
      <w:r w:rsidRPr="004E2ADB">
        <w:rPr>
          <w:sz w:val="24"/>
          <w:szCs w:val="24"/>
          <w:lang w:val="id-ID"/>
        </w:rPr>
        <w:t>pendidikan,</w:t>
      </w:r>
      <w:r w:rsidRPr="004E2ADB">
        <w:rPr>
          <w:spacing w:val="1"/>
          <w:sz w:val="24"/>
          <w:szCs w:val="24"/>
          <w:lang w:val="id-ID"/>
        </w:rPr>
        <w:t xml:space="preserve"> </w:t>
      </w:r>
      <w:r w:rsidRPr="004E2ADB">
        <w:rPr>
          <w:sz w:val="24"/>
          <w:szCs w:val="24"/>
          <w:lang w:val="id-ID"/>
        </w:rPr>
        <w:t>khususnya</w:t>
      </w:r>
      <w:r w:rsidRPr="004E2ADB">
        <w:rPr>
          <w:spacing w:val="1"/>
          <w:sz w:val="24"/>
          <w:szCs w:val="24"/>
          <w:lang w:val="id-ID"/>
        </w:rPr>
        <w:t xml:space="preserve"> </w:t>
      </w:r>
      <w:r w:rsidRPr="004E2ADB">
        <w:rPr>
          <w:sz w:val="24"/>
          <w:szCs w:val="24"/>
          <w:lang w:val="id-ID"/>
        </w:rPr>
        <w:t>melalui</w:t>
      </w:r>
      <w:r w:rsidRPr="004E2ADB">
        <w:rPr>
          <w:spacing w:val="1"/>
          <w:sz w:val="24"/>
          <w:szCs w:val="24"/>
          <w:lang w:val="id-ID"/>
        </w:rPr>
        <w:t xml:space="preserve"> </w:t>
      </w:r>
      <w:r w:rsidRPr="004E2ADB">
        <w:rPr>
          <w:sz w:val="24"/>
          <w:szCs w:val="24"/>
          <w:lang w:val="id-ID"/>
        </w:rPr>
        <w:t>aplikasi</w:t>
      </w:r>
      <w:r w:rsidRPr="004E2ADB">
        <w:rPr>
          <w:spacing w:val="1"/>
          <w:sz w:val="24"/>
          <w:szCs w:val="24"/>
          <w:lang w:val="id-ID"/>
        </w:rPr>
        <w:t xml:space="preserve"> </w:t>
      </w:r>
      <w:r w:rsidRPr="004E2ADB">
        <w:rPr>
          <w:sz w:val="24"/>
          <w:szCs w:val="24"/>
          <w:lang w:val="id-ID"/>
        </w:rPr>
        <w:t>manajemen kelas, telah</w:t>
      </w:r>
      <w:r w:rsidRPr="004E2ADB">
        <w:rPr>
          <w:spacing w:val="1"/>
          <w:sz w:val="24"/>
          <w:szCs w:val="24"/>
          <w:lang w:val="id-ID"/>
        </w:rPr>
        <w:t xml:space="preserve"> </w:t>
      </w:r>
      <w:r w:rsidRPr="004E2ADB">
        <w:rPr>
          <w:sz w:val="24"/>
          <w:szCs w:val="24"/>
          <w:lang w:val="id-ID"/>
        </w:rPr>
        <w:t>terbukti</w:t>
      </w:r>
      <w:r w:rsidRPr="004E2ADB">
        <w:rPr>
          <w:spacing w:val="1"/>
          <w:sz w:val="24"/>
          <w:szCs w:val="24"/>
          <w:lang w:val="id-ID"/>
        </w:rPr>
        <w:t xml:space="preserve"> </w:t>
      </w:r>
      <w:r w:rsidRPr="004E2ADB">
        <w:rPr>
          <w:sz w:val="24"/>
          <w:szCs w:val="24"/>
          <w:lang w:val="id-ID"/>
        </w:rPr>
        <w:t>mampu</w:t>
      </w:r>
      <w:r w:rsidRPr="004E2ADB">
        <w:rPr>
          <w:spacing w:val="1"/>
          <w:sz w:val="24"/>
          <w:szCs w:val="24"/>
          <w:lang w:val="id-ID"/>
        </w:rPr>
        <w:t xml:space="preserve"> </w:t>
      </w:r>
      <w:r w:rsidRPr="004E2ADB">
        <w:rPr>
          <w:sz w:val="24"/>
          <w:szCs w:val="24"/>
          <w:lang w:val="id-ID"/>
        </w:rPr>
        <w:t>meningkatkan efisiensi</w:t>
      </w:r>
      <w:r w:rsidRPr="004E2ADB">
        <w:rPr>
          <w:spacing w:val="1"/>
          <w:sz w:val="24"/>
          <w:szCs w:val="24"/>
          <w:lang w:val="id-ID"/>
        </w:rPr>
        <w:t xml:space="preserve"> </w:t>
      </w:r>
      <w:r w:rsidRPr="004E2ADB">
        <w:rPr>
          <w:sz w:val="24"/>
          <w:szCs w:val="24"/>
          <w:lang w:val="id-ID"/>
        </w:rPr>
        <w:t>dan</w:t>
      </w:r>
      <w:r w:rsidRPr="004E2ADB">
        <w:rPr>
          <w:spacing w:val="1"/>
          <w:sz w:val="24"/>
          <w:szCs w:val="24"/>
          <w:lang w:val="id-ID"/>
        </w:rPr>
        <w:t xml:space="preserve"> </w:t>
      </w:r>
      <w:r w:rsidRPr="004E2ADB">
        <w:rPr>
          <w:sz w:val="24"/>
          <w:szCs w:val="24"/>
          <w:lang w:val="id-ID"/>
        </w:rPr>
        <w:t>efektivitas pengelolaan kelas.</w:t>
      </w:r>
      <w:r w:rsidRPr="004E2ADB">
        <w:rPr>
          <w:spacing w:val="1"/>
          <w:sz w:val="24"/>
          <w:szCs w:val="24"/>
          <w:lang w:val="id-ID"/>
        </w:rPr>
        <w:t xml:space="preserve"> </w:t>
      </w:r>
      <w:r w:rsidRPr="004E2ADB">
        <w:rPr>
          <w:sz w:val="24"/>
          <w:szCs w:val="24"/>
          <w:lang w:val="id-ID"/>
        </w:rPr>
        <w:t>Dengan</w:t>
      </w:r>
      <w:r w:rsidRPr="004E2ADB">
        <w:rPr>
          <w:spacing w:val="1"/>
          <w:sz w:val="24"/>
          <w:szCs w:val="24"/>
          <w:lang w:val="id-ID"/>
        </w:rPr>
        <w:t xml:space="preserve"> </w:t>
      </w:r>
      <w:r w:rsidRPr="004E2ADB">
        <w:rPr>
          <w:sz w:val="24"/>
          <w:szCs w:val="24"/>
          <w:lang w:val="id-ID"/>
        </w:rPr>
        <w:t>fitur absensi</w:t>
      </w:r>
      <w:r w:rsidRPr="004E2ADB">
        <w:rPr>
          <w:spacing w:val="1"/>
          <w:sz w:val="24"/>
          <w:szCs w:val="24"/>
          <w:lang w:val="id-ID"/>
        </w:rPr>
        <w:t xml:space="preserve"> </w:t>
      </w:r>
      <w:r w:rsidRPr="004E2ADB">
        <w:rPr>
          <w:sz w:val="24"/>
          <w:szCs w:val="24"/>
          <w:lang w:val="id-ID"/>
        </w:rPr>
        <w:t>siswa</w:t>
      </w:r>
      <w:r w:rsidRPr="004E2ADB">
        <w:rPr>
          <w:spacing w:val="1"/>
          <w:sz w:val="24"/>
          <w:szCs w:val="24"/>
          <w:lang w:val="id-ID"/>
        </w:rPr>
        <w:t xml:space="preserve"> </w:t>
      </w:r>
      <w:r w:rsidRPr="004E2ADB">
        <w:rPr>
          <w:sz w:val="24"/>
          <w:szCs w:val="24"/>
          <w:lang w:val="id-ID"/>
        </w:rPr>
        <w:t>digital,</w:t>
      </w:r>
      <w:r w:rsidRPr="004E2ADB">
        <w:rPr>
          <w:spacing w:val="1"/>
          <w:sz w:val="24"/>
          <w:szCs w:val="24"/>
          <w:lang w:val="id-ID"/>
        </w:rPr>
        <w:t xml:space="preserve"> </w:t>
      </w:r>
      <w:r w:rsidRPr="004E2ADB">
        <w:rPr>
          <w:sz w:val="24"/>
          <w:szCs w:val="24"/>
          <w:lang w:val="id-ID"/>
        </w:rPr>
        <w:t>guru</w:t>
      </w:r>
      <w:r w:rsidRPr="004E2ADB">
        <w:rPr>
          <w:spacing w:val="2"/>
          <w:sz w:val="24"/>
          <w:szCs w:val="24"/>
          <w:lang w:val="id-ID"/>
        </w:rPr>
        <w:t xml:space="preserve"> </w:t>
      </w:r>
      <w:r w:rsidRPr="004E2ADB">
        <w:rPr>
          <w:sz w:val="24"/>
          <w:szCs w:val="24"/>
          <w:lang w:val="id-ID"/>
        </w:rPr>
        <w:t>dapat</w:t>
      </w:r>
      <w:r w:rsidRPr="004E2ADB">
        <w:rPr>
          <w:spacing w:val="1"/>
          <w:sz w:val="24"/>
          <w:szCs w:val="24"/>
          <w:lang w:val="id-ID"/>
        </w:rPr>
        <w:t xml:space="preserve"> </w:t>
      </w:r>
      <w:r w:rsidRPr="004E2ADB">
        <w:rPr>
          <w:sz w:val="24"/>
          <w:szCs w:val="24"/>
          <w:lang w:val="id-ID"/>
        </w:rPr>
        <w:t>mencatat kehadiran</w:t>
      </w:r>
      <w:r w:rsidRPr="004E2ADB">
        <w:rPr>
          <w:spacing w:val="1"/>
          <w:sz w:val="24"/>
          <w:szCs w:val="24"/>
          <w:lang w:val="id-ID"/>
        </w:rPr>
        <w:t xml:space="preserve"> </w:t>
      </w:r>
      <w:r w:rsidRPr="004E2ADB">
        <w:rPr>
          <w:sz w:val="24"/>
          <w:szCs w:val="24"/>
          <w:lang w:val="id-ID"/>
        </w:rPr>
        <w:t>siswa</w:t>
      </w:r>
      <w:r w:rsidRPr="004E2ADB">
        <w:rPr>
          <w:spacing w:val="1"/>
          <w:sz w:val="24"/>
          <w:szCs w:val="24"/>
          <w:lang w:val="id-ID"/>
        </w:rPr>
        <w:t xml:space="preserve"> </w:t>
      </w:r>
      <w:r w:rsidRPr="004E2ADB">
        <w:rPr>
          <w:sz w:val="24"/>
          <w:szCs w:val="24"/>
          <w:lang w:val="id-ID"/>
        </w:rPr>
        <w:t>secara</w:t>
      </w:r>
      <w:r w:rsidRPr="004E2ADB">
        <w:rPr>
          <w:spacing w:val="1"/>
          <w:sz w:val="24"/>
          <w:szCs w:val="24"/>
          <w:lang w:val="id-ID"/>
        </w:rPr>
        <w:t xml:space="preserve"> </w:t>
      </w:r>
      <w:r w:rsidRPr="004E2ADB">
        <w:rPr>
          <w:sz w:val="24"/>
          <w:szCs w:val="24"/>
          <w:lang w:val="id-ID"/>
        </w:rPr>
        <w:t>cepat</w:t>
      </w:r>
      <w:r w:rsidRPr="004E2ADB">
        <w:rPr>
          <w:spacing w:val="1"/>
          <w:sz w:val="24"/>
          <w:szCs w:val="24"/>
          <w:lang w:val="id-ID"/>
        </w:rPr>
        <w:t xml:space="preserve"> </w:t>
      </w:r>
      <w:r w:rsidRPr="004E2ADB">
        <w:rPr>
          <w:sz w:val="24"/>
          <w:szCs w:val="24"/>
          <w:lang w:val="id-ID"/>
        </w:rPr>
        <w:t>dan</w:t>
      </w:r>
      <w:r w:rsidRPr="004E2ADB">
        <w:rPr>
          <w:spacing w:val="1"/>
          <w:sz w:val="24"/>
          <w:szCs w:val="24"/>
          <w:lang w:val="id-ID"/>
        </w:rPr>
        <w:t xml:space="preserve"> </w:t>
      </w:r>
      <w:r w:rsidRPr="004E2ADB">
        <w:rPr>
          <w:sz w:val="24"/>
          <w:szCs w:val="24"/>
          <w:lang w:val="id-ID"/>
        </w:rPr>
        <w:t>akurat, mengurangi</w:t>
      </w:r>
      <w:r w:rsidRPr="004E2ADB">
        <w:rPr>
          <w:spacing w:val="1"/>
          <w:sz w:val="24"/>
          <w:szCs w:val="24"/>
          <w:lang w:val="id-ID"/>
        </w:rPr>
        <w:t xml:space="preserve"> </w:t>
      </w:r>
      <w:r w:rsidRPr="004E2ADB">
        <w:rPr>
          <w:sz w:val="24"/>
          <w:szCs w:val="24"/>
          <w:lang w:val="id-ID"/>
        </w:rPr>
        <w:t>kesalahan manual,</w:t>
      </w:r>
      <w:r w:rsidRPr="004E2ADB">
        <w:rPr>
          <w:spacing w:val="1"/>
          <w:sz w:val="24"/>
          <w:szCs w:val="24"/>
          <w:lang w:val="id-ID"/>
        </w:rPr>
        <w:t xml:space="preserve"> </w:t>
      </w:r>
      <w:r w:rsidRPr="004E2ADB">
        <w:rPr>
          <w:sz w:val="24"/>
          <w:szCs w:val="24"/>
          <w:lang w:val="id-ID"/>
        </w:rPr>
        <w:t>serta</w:t>
      </w:r>
      <w:r w:rsidRPr="004E2ADB">
        <w:rPr>
          <w:spacing w:val="1"/>
          <w:sz w:val="24"/>
          <w:szCs w:val="24"/>
          <w:lang w:val="id-ID"/>
        </w:rPr>
        <w:t xml:space="preserve"> </w:t>
      </w:r>
      <w:r w:rsidRPr="004E2ADB">
        <w:rPr>
          <w:sz w:val="24"/>
          <w:szCs w:val="24"/>
          <w:lang w:val="id-ID"/>
        </w:rPr>
        <w:t>memungkinkan pemantauan kehadiran</w:t>
      </w:r>
      <w:r w:rsidRPr="004E2ADB">
        <w:rPr>
          <w:spacing w:val="1"/>
          <w:sz w:val="24"/>
          <w:szCs w:val="24"/>
          <w:lang w:val="id-ID"/>
        </w:rPr>
        <w:t xml:space="preserve"> </w:t>
      </w:r>
      <w:r w:rsidRPr="004E2ADB">
        <w:rPr>
          <w:sz w:val="24"/>
          <w:szCs w:val="24"/>
          <w:lang w:val="id-ID"/>
        </w:rPr>
        <w:t>secara</w:t>
      </w:r>
      <w:r w:rsidRPr="004E2ADB">
        <w:rPr>
          <w:spacing w:val="1"/>
          <w:sz w:val="24"/>
          <w:szCs w:val="24"/>
          <w:lang w:val="id-ID"/>
        </w:rPr>
        <w:t xml:space="preserve"> </w:t>
      </w:r>
      <w:r w:rsidRPr="004E2ADB">
        <w:rPr>
          <w:sz w:val="24"/>
          <w:szCs w:val="24"/>
          <w:lang w:val="id-ID"/>
        </w:rPr>
        <w:t xml:space="preserve">real-time. </w:t>
      </w:r>
    </w:p>
    <w:p w14:paraId="7F29C4D8" w14:textId="2F385FF4" w:rsidR="009C55EF" w:rsidRPr="004E2ADB" w:rsidRDefault="00507C37" w:rsidP="00640EDA">
      <w:pPr>
        <w:pStyle w:val="ListParagraph"/>
        <w:spacing w:line="360" w:lineRule="auto"/>
        <w:ind w:left="360" w:firstLine="567"/>
        <w:jc w:val="both"/>
        <w:rPr>
          <w:sz w:val="24"/>
          <w:szCs w:val="24"/>
          <w:lang w:val="id-ID"/>
        </w:rPr>
      </w:pPr>
      <w:r w:rsidRPr="004E2ADB">
        <w:rPr>
          <w:sz w:val="24"/>
          <w:szCs w:val="24"/>
          <w:lang w:val="id-ID"/>
        </w:rPr>
        <w:t>Fitur</w:t>
      </w:r>
      <w:r w:rsidRPr="004E2ADB">
        <w:rPr>
          <w:spacing w:val="1"/>
          <w:sz w:val="24"/>
          <w:szCs w:val="24"/>
          <w:lang w:val="id-ID"/>
        </w:rPr>
        <w:t xml:space="preserve"> </w:t>
      </w:r>
      <w:r w:rsidRPr="004E2ADB">
        <w:rPr>
          <w:sz w:val="24"/>
          <w:szCs w:val="24"/>
          <w:lang w:val="id-ID"/>
        </w:rPr>
        <w:t>pengelolaan uang</w:t>
      </w:r>
      <w:r w:rsidRPr="004E2ADB">
        <w:rPr>
          <w:spacing w:val="1"/>
          <w:sz w:val="24"/>
          <w:szCs w:val="24"/>
          <w:lang w:val="id-ID"/>
        </w:rPr>
        <w:t xml:space="preserve"> </w:t>
      </w:r>
      <w:r w:rsidRPr="004E2ADB">
        <w:rPr>
          <w:sz w:val="24"/>
          <w:szCs w:val="24"/>
          <w:lang w:val="id-ID"/>
        </w:rPr>
        <w:t>kas</w:t>
      </w:r>
      <w:r w:rsidRPr="004E2ADB">
        <w:rPr>
          <w:spacing w:val="1"/>
          <w:sz w:val="24"/>
          <w:szCs w:val="24"/>
          <w:lang w:val="id-ID"/>
        </w:rPr>
        <w:t xml:space="preserve"> </w:t>
      </w:r>
      <w:r w:rsidRPr="004E2ADB">
        <w:rPr>
          <w:sz w:val="24"/>
          <w:szCs w:val="24"/>
          <w:lang w:val="id-ID"/>
        </w:rPr>
        <w:t>kelas</w:t>
      </w:r>
      <w:r w:rsidRPr="004E2ADB">
        <w:rPr>
          <w:spacing w:val="1"/>
          <w:sz w:val="24"/>
          <w:szCs w:val="24"/>
          <w:lang w:val="id-ID"/>
        </w:rPr>
        <w:t xml:space="preserve"> </w:t>
      </w:r>
      <w:r w:rsidRPr="004E2ADB">
        <w:rPr>
          <w:sz w:val="24"/>
          <w:szCs w:val="24"/>
          <w:lang w:val="id-ID"/>
        </w:rPr>
        <w:t>juga</w:t>
      </w:r>
      <w:r w:rsidRPr="004E2ADB">
        <w:rPr>
          <w:spacing w:val="1"/>
          <w:sz w:val="24"/>
          <w:szCs w:val="24"/>
          <w:lang w:val="id-ID"/>
        </w:rPr>
        <w:t xml:space="preserve"> </w:t>
      </w:r>
      <w:r w:rsidRPr="004E2ADB">
        <w:rPr>
          <w:sz w:val="24"/>
          <w:szCs w:val="24"/>
          <w:lang w:val="id-ID"/>
        </w:rPr>
        <w:t>memberikan transparansi</w:t>
      </w:r>
      <w:r w:rsidRPr="004E2ADB">
        <w:rPr>
          <w:spacing w:val="1"/>
          <w:sz w:val="24"/>
          <w:szCs w:val="24"/>
          <w:lang w:val="id-ID"/>
        </w:rPr>
        <w:t xml:space="preserve"> </w:t>
      </w:r>
      <w:r w:rsidRPr="004E2ADB">
        <w:rPr>
          <w:sz w:val="24"/>
          <w:szCs w:val="24"/>
          <w:lang w:val="id-ID"/>
        </w:rPr>
        <w:t>dan</w:t>
      </w:r>
      <w:r w:rsidRPr="004E2ADB">
        <w:rPr>
          <w:spacing w:val="1"/>
          <w:sz w:val="24"/>
          <w:szCs w:val="24"/>
          <w:lang w:val="id-ID"/>
        </w:rPr>
        <w:t xml:space="preserve"> </w:t>
      </w:r>
      <w:r w:rsidRPr="004E2ADB">
        <w:rPr>
          <w:sz w:val="24"/>
          <w:szCs w:val="24"/>
          <w:lang w:val="id-ID"/>
        </w:rPr>
        <w:t>kemudahan</w:t>
      </w:r>
      <w:r w:rsidRPr="004E2ADB">
        <w:rPr>
          <w:spacing w:val="1"/>
          <w:sz w:val="24"/>
          <w:szCs w:val="24"/>
          <w:lang w:val="id-ID"/>
        </w:rPr>
        <w:t xml:space="preserve"> </w:t>
      </w:r>
      <w:r w:rsidRPr="004E2ADB">
        <w:rPr>
          <w:sz w:val="24"/>
          <w:szCs w:val="24"/>
          <w:lang w:val="id-ID"/>
        </w:rPr>
        <w:t>dalam melacak pemasukan</w:t>
      </w:r>
      <w:r w:rsidRPr="004E2ADB">
        <w:rPr>
          <w:spacing w:val="1"/>
          <w:sz w:val="24"/>
          <w:szCs w:val="24"/>
          <w:lang w:val="id-ID"/>
        </w:rPr>
        <w:t xml:space="preserve"> </w:t>
      </w:r>
      <w:r w:rsidRPr="004E2ADB">
        <w:rPr>
          <w:sz w:val="24"/>
          <w:szCs w:val="24"/>
          <w:lang w:val="id-ID"/>
        </w:rPr>
        <w:t>dan</w:t>
      </w:r>
      <w:r w:rsidRPr="004E2ADB">
        <w:rPr>
          <w:spacing w:val="1"/>
          <w:sz w:val="24"/>
          <w:szCs w:val="24"/>
          <w:lang w:val="id-ID"/>
        </w:rPr>
        <w:t xml:space="preserve"> </w:t>
      </w:r>
      <w:r w:rsidRPr="004E2ADB">
        <w:rPr>
          <w:sz w:val="24"/>
          <w:szCs w:val="24"/>
          <w:lang w:val="id-ID"/>
        </w:rPr>
        <w:t>pengeluaran,</w:t>
      </w:r>
      <w:r w:rsidRPr="004E2ADB">
        <w:rPr>
          <w:spacing w:val="1"/>
          <w:sz w:val="24"/>
          <w:szCs w:val="24"/>
          <w:lang w:val="id-ID"/>
        </w:rPr>
        <w:t xml:space="preserve"> </w:t>
      </w:r>
      <w:r w:rsidRPr="004E2ADB">
        <w:rPr>
          <w:sz w:val="24"/>
          <w:szCs w:val="24"/>
          <w:lang w:val="id-ID"/>
        </w:rPr>
        <w:t>sehingga</w:t>
      </w:r>
      <w:r w:rsidRPr="004E2ADB">
        <w:rPr>
          <w:spacing w:val="1"/>
          <w:sz w:val="24"/>
          <w:szCs w:val="24"/>
          <w:lang w:val="id-ID"/>
        </w:rPr>
        <w:t xml:space="preserve"> </w:t>
      </w:r>
      <w:r w:rsidRPr="004E2ADB">
        <w:rPr>
          <w:sz w:val="24"/>
          <w:szCs w:val="24"/>
          <w:lang w:val="id-ID"/>
        </w:rPr>
        <w:t>keuangan</w:t>
      </w:r>
      <w:r w:rsidRPr="004E2ADB">
        <w:rPr>
          <w:spacing w:val="1"/>
          <w:sz w:val="24"/>
          <w:szCs w:val="24"/>
          <w:lang w:val="id-ID"/>
        </w:rPr>
        <w:t xml:space="preserve"> </w:t>
      </w:r>
      <w:r w:rsidRPr="004E2ADB">
        <w:rPr>
          <w:sz w:val="24"/>
          <w:szCs w:val="24"/>
          <w:lang w:val="id-ID"/>
        </w:rPr>
        <w:t>kelas</w:t>
      </w:r>
      <w:r w:rsidRPr="004E2ADB">
        <w:rPr>
          <w:spacing w:val="1"/>
          <w:sz w:val="24"/>
          <w:szCs w:val="24"/>
          <w:lang w:val="id-ID"/>
        </w:rPr>
        <w:t xml:space="preserve"> </w:t>
      </w:r>
      <w:r w:rsidRPr="004E2ADB">
        <w:rPr>
          <w:sz w:val="24"/>
          <w:szCs w:val="24"/>
          <w:lang w:val="id-ID"/>
        </w:rPr>
        <w:t>dapat</w:t>
      </w:r>
      <w:r w:rsidRPr="004E2ADB">
        <w:rPr>
          <w:spacing w:val="1"/>
          <w:sz w:val="24"/>
          <w:szCs w:val="24"/>
          <w:lang w:val="id-ID"/>
        </w:rPr>
        <w:t xml:space="preserve"> </w:t>
      </w:r>
      <w:r w:rsidRPr="004E2ADB">
        <w:rPr>
          <w:sz w:val="24"/>
          <w:szCs w:val="24"/>
          <w:lang w:val="id-ID"/>
        </w:rPr>
        <w:t>dikelola</w:t>
      </w:r>
      <w:r w:rsidRPr="004E2ADB">
        <w:rPr>
          <w:spacing w:val="1"/>
          <w:sz w:val="24"/>
          <w:szCs w:val="24"/>
          <w:lang w:val="id-ID"/>
        </w:rPr>
        <w:t xml:space="preserve"> </w:t>
      </w:r>
      <w:r w:rsidRPr="004E2ADB">
        <w:rPr>
          <w:sz w:val="24"/>
          <w:szCs w:val="24"/>
          <w:lang w:val="id-ID"/>
        </w:rPr>
        <w:t>dengan</w:t>
      </w:r>
      <w:r w:rsidRPr="004E2ADB">
        <w:rPr>
          <w:spacing w:val="1"/>
          <w:sz w:val="24"/>
          <w:szCs w:val="24"/>
          <w:lang w:val="id-ID"/>
        </w:rPr>
        <w:t xml:space="preserve"> </w:t>
      </w:r>
      <w:r w:rsidRPr="004E2ADB">
        <w:rPr>
          <w:sz w:val="24"/>
          <w:szCs w:val="24"/>
          <w:lang w:val="id-ID"/>
        </w:rPr>
        <w:t>lebih baik.</w:t>
      </w:r>
      <w:r w:rsidRPr="004E2ADB">
        <w:rPr>
          <w:spacing w:val="1"/>
          <w:sz w:val="24"/>
          <w:szCs w:val="24"/>
          <w:lang w:val="id-ID"/>
        </w:rPr>
        <w:t xml:space="preserve"> </w:t>
      </w:r>
      <w:r w:rsidRPr="004E2ADB">
        <w:rPr>
          <w:sz w:val="24"/>
          <w:szCs w:val="24"/>
          <w:lang w:val="id-ID"/>
        </w:rPr>
        <w:t>Implementasi aplikasi</w:t>
      </w:r>
      <w:r w:rsidRPr="004E2ADB">
        <w:rPr>
          <w:spacing w:val="1"/>
          <w:sz w:val="24"/>
          <w:szCs w:val="24"/>
          <w:lang w:val="id-ID"/>
        </w:rPr>
        <w:t xml:space="preserve"> </w:t>
      </w:r>
      <w:r w:rsidRPr="004E2ADB">
        <w:rPr>
          <w:sz w:val="24"/>
          <w:szCs w:val="24"/>
          <w:lang w:val="id-ID"/>
        </w:rPr>
        <w:t>ini</w:t>
      </w:r>
      <w:r w:rsidRPr="004E2ADB">
        <w:rPr>
          <w:spacing w:val="1"/>
          <w:sz w:val="24"/>
          <w:szCs w:val="24"/>
          <w:lang w:val="id-ID"/>
        </w:rPr>
        <w:t xml:space="preserve"> </w:t>
      </w:r>
      <w:r w:rsidRPr="004E2ADB">
        <w:rPr>
          <w:sz w:val="24"/>
          <w:szCs w:val="24"/>
          <w:lang w:val="id-ID"/>
        </w:rPr>
        <w:t>mendukung</w:t>
      </w:r>
      <w:r w:rsidRPr="004E2ADB">
        <w:rPr>
          <w:spacing w:val="1"/>
          <w:sz w:val="24"/>
          <w:szCs w:val="24"/>
          <w:lang w:val="id-ID"/>
        </w:rPr>
        <w:t xml:space="preserve"> </w:t>
      </w:r>
      <w:r w:rsidRPr="004E2ADB">
        <w:rPr>
          <w:sz w:val="24"/>
          <w:szCs w:val="24"/>
          <w:lang w:val="id-ID"/>
        </w:rPr>
        <w:t>terciptanya</w:t>
      </w:r>
      <w:r w:rsidRPr="004E2ADB">
        <w:rPr>
          <w:spacing w:val="1"/>
          <w:sz w:val="24"/>
          <w:szCs w:val="24"/>
          <w:lang w:val="id-ID"/>
        </w:rPr>
        <w:t xml:space="preserve"> </w:t>
      </w:r>
      <w:r w:rsidRPr="004E2ADB">
        <w:rPr>
          <w:sz w:val="24"/>
          <w:szCs w:val="24"/>
          <w:lang w:val="id-ID"/>
        </w:rPr>
        <w:t>lingkungan</w:t>
      </w:r>
      <w:r w:rsidRPr="004E2ADB">
        <w:rPr>
          <w:spacing w:val="1"/>
          <w:sz w:val="24"/>
          <w:szCs w:val="24"/>
          <w:lang w:val="id-ID"/>
        </w:rPr>
        <w:t xml:space="preserve"> </w:t>
      </w:r>
      <w:r w:rsidRPr="004E2ADB">
        <w:rPr>
          <w:sz w:val="24"/>
          <w:szCs w:val="24"/>
          <w:lang w:val="id-ID"/>
        </w:rPr>
        <w:t>belajar</w:t>
      </w:r>
      <w:r w:rsidRPr="004E2ADB">
        <w:rPr>
          <w:spacing w:val="1"/>
          <w:sz w:val="24"/>
          <w:szCs w:val="24"/>
          <w:lang w:val="id-ID"/>
        </w:rPr>
        <w:t xml:space="preserve"> </w:t>
      </w:r>
      <w:r w:rsidRPr="004E2ADB">
        <w:rPr>
          <w:sz w:val="24"/>
          <w:szCs w:val="24"/>
          <w:lang w:val="id-ID"/>
        </w:rPr>
        <w:t>yang</w:t>
      </w:r>
      <w:r w:rsidRPr="004E2ADB">
        <w:rPr>
          <w:spacing w:val="1"/>
          <w:sz w:val="24"/>
          <w:szCs w:val="24"/>
          <w:lang w:val="id-ID"/>
        </w:rPr>
        <w:t xml:space="preserve"> </w:t>
      </w:r>
      <w:r w:rsidRPr="004E2ADB">
        <w:rPr>
          <w:sz w:val="24"/>
          <w:szCs w:val="24"/>
          <w:lang w:val="id-ID"/>
        </w:rPr>
        <w:t>lebih terstruktur dan efisien, di mana komunikasi antara guru, siswa, dan orang tua dapat berjalan lebih</w:t>
      </w:r>
      <w:r w:rsidRPr="004E2ADB">
        <w:rPr>
          <w:spacing w:val="-1"/>
          <w:sz w:val="24"/>
          <w:szCs w:val="24"/>
          <w:lang w:val="id-ID"/>
        </w:rPr>
        <w:t xml:space="preserve"> </w:t>
      </w:r>
      <w:r w:rsidRPr="004E2ADB">
        <w:rPr>
          <w:sz w:val="24"/>
          <w:szCs w:val="24"/>
          <w:lang w:val="id-ID"/>
        </w:rPr>
        <w:t>lancar.</w:t>
      </w:r>
    </w:p>
    <w:p w14:paraId="0071A063" w14:textId="77777777" w:rsidR="009C55EF" w:rsidRPr="000C4BAA" w:rsidRDefault="009C55EF" w:rsidP="000C4BAA">
      <w:pPr>
        <w:spacing w:before="2" w:line="360" w:lineRule="auto"/>
        <w:rPr>
          <w:sz w:val="16"/>
          <w:szCs w:val="16"/>
          <w:lang w:val="id-ID"/>
        </w:rPr>
      </w:pPr>
    </w:p>
    <w:p w14:paraId="69975EA2" w14:textId="5FBF2CB2" w:rsidR="009C55EF" w:rsidRPr="000C4BAA" w:rsidRDefault="009C55EF" w:rsidP="000C4BAA">
      <w:pPr>
        <w:spacing w:line="360" w:lineRule="auto"/>
        <w:ind w:right="117"/>
        <w:jc w:val="right"/>
        <w:rPr>
          <w:sz w:val="22"/>
          <w:szCs w:val="22"/>
          <w:lang w:val="id-ID"/>
        </w:rPr>
      </w:pPr>
    </w:p>
    <w:sectPr w:rsidR="009C55EF" w:rsidRPr="000C4BAA" w:rsidSect="004E2ADB">
      <w:footerReference w:type="default" r:id="rId53"/>
      <w:pgSz w:w="11920" w:h="16840"/>
      <w:pgMar w:top="2268" w:right="1701" w:bottom="1701" w:left="2268" w:header="0" w:footer="139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8D15F" w14:textId="77777777" w:rsidR="00507C37" w:rsidRDefault="00507C37">
      <w:r>
        <w:separator/>
      </w:r>
    </w:p>
  </w:endnote>
  <w:endnote w:type="continuationSeparator" w:id="0">
    <w:p w14:paraId="53543BD0" w14:textId="77777777" w:rsidR="00507C37" w:rsidRDefault="00507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Fluent Icons">
    <w:panose1 w:val="050A0102010101010101"/>
    <w:charset w:val="00"/>
    <w:family w:val="roman"/>
    <w:pitch w:val="variable"/>
    <w:sig w:usb0="00000003" w:usb1="10000000" w:usb2="00000000" w:usb3="00000000" w:csb0="00000001" w:csb1="00000000"/>
  </w:font>
  <w:font w:name="Consolas">
    <w:altName w:val="sans-serif"/>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Arabic">
    <w:altName w:val="Cambria"/>
    <w:panose1 w:val="00000000000000000000"/>
    <w:charset w:val="00"/>
    <w:family w:val="roman"/>
    <w:notTrueType/>
    <w:pitch w:val="default"/>
  </w:font>
  <w:font w:name="Consolas;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20EBD" w14:textId="4ED9FB5E" w:rsidR="009C55EF" w:rsidRDefault="000C4BAA">
    <w:pPr>
      <w:spacing w:line="200" w:lineRule="exact"/>
    </w:pPr>
    <w:r>
      <w:rPr>
        <w:noProof/>
      </w:rPr>
      <mc:AlternateContent>
        <mc:Choice Requires="wps">
          <w:drawing>
            <wp:anchor distT="0" distB="0" distL="114300" distR="114300" simplePos="0" relativeHeight="251656704" behindDoc="1" locked="0" layoutInCell="1" allowOverlap="1" wp14:anchorId="22727A9F" wp14:editId="14605643">
              <wp:simplePos x="0" y="0"/>
              <wp:positionH relativeFrom="page">
                <wp:posOffset>6598920</wp:posOffset>
              </wp:positionH>
              <wp:positionV relativeFrom="page">
                <wp:posOffset>9406890</wp:posOffset>
              </wp:positionV>
              <wp:extent cx="61595" cy="165100"/>
              <wp:effectExtent l="0" t="0" r="0" b="635"/>
              <wp:wrapNone/>
              <wp:docPr id="7617958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20876" w14:textId="77777777" w:rsidR="009C55EF" w:rsidRDefault="00507C37">
                          <w:pPr>
                            <w:spacing w:line="240" w:lineRule="exact"/>
                            <w:ind w:left="20" w:right="-33"/>
                            <w:rPr>
                              <w:sz w:val="22"/>
                              <w:szCs w:val="22"/>
                            </w:rPr>
                          </w:pPr>
                          <w:r>
                            <w:rPr>
                              <w:sz w:val="22"/>
                              <w:szCs w:val="22"/>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27A9F" id="_x0000_t202" coordsize="21600,21600" o:spt="202" path="m,l,21600r21600,l21600,xe">
              <v:stroke joinstyle="miter"/>
              <v:path gradientshapeok="t" o:connecttype="rect"/>
            </v:shapetype>
            <v:shape id="Text Box 1" o:spid="_x0000_s1026" type="#_x0000_t202" style="position:absolute;margin-left:519.6pt;margin-top:740.7pt;width:4.85pt;height:1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" filled="f" stroked="f">
              <v:textbox inset="0,0,0,0">
                <w:txbxContent>
                  <w:p w14:paraId="23520876" w14:textId="77777777" w:rsidR="009C55EF" w:rsidRDefault="00507C37">
                    <w:pPr>
                      <w:spacing w:line="240" w:lineRule="exact"/>
                      <w:ind w:left="20" w:right="-33"/>
                      <w:rPr>
                        <w:sz w:val="22"/>
                        <w:szCs w:val="22"/>
                      </w:rPr>
                    </w:pPr>
                    <w:r>
                      <w:rPr>
                        <w:sz w:val="22"/>
                        <w:szCs w:val="22"/>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5405826"/>
      <w:docPartObj>
        <w:docPartGallery w:val="Page Numbers (Bottom of Page)"/>
        <w:docPartUnique/>
      </w:docPartObj>
    </w:sdtPr>
    <w:sdtEndPr>
      <w:rPr>
        <w:noProof/>
      </w:rPr>
    </w:sdtEndPr>
    <w:sdtContent>
      <w:p w14:paraId="193741C3" w14:textId="580C4D34" w:rsidR="000C4BAA" w:rsidRDefault="000C4B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837CC9" w14:textId="67B4ABFF" w:rsidR="009C55EF" w:rsidRDefault="009C55EF">
    <w:pPr>
      <w:spacing w:line="20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014355"/>
      <w:docPartObj>
        <w:docPartGallery w:val="Page Numbers (Bottom of Page)"/>
        <w:docPartUnique/>
      </w:docPartObj>
    </w:sdtPr>
    <w:sdtEndPr>
      <w:rPr>
        <w:noProof/>
      </w:rPr>
    </w:sdtEndPr>
    <w:sdtContent>
      <w:p w14:paraId="2F5F2367" w14:textId="0697CCB7" w:rsidR="004E2ADB" w:rsidRDefault="004E2A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8136C7" w14:textId="77777777" w:rsidR="009C55EF" w:rsidRDefault="009C55EF">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11E780" w14:textId="77777777" w:rsidR="00507C37" w:rsidRDefault="00507C37">
      <w:r>
        <w:separator/>
      </w:r>
    </w:p>
  </w:footnote>
  <w:footnote w:type="continuationSeparator" w:id="0">
    <w:p w14:paraId="3CEE772C" w14:textId="77777777" w:rsidR="00507C37" w:rsidRDefault="00507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3628"/>
    <w:multiLevelType w:val="multilevel"/>
    <w:tmpl w:val="8FB8FBC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EE471D"/>
    <w:multiLevelType w:val="hybridMultilevel"/>
    <w:tmpl w:val="5BD0C5B2"/>
    <w:lvl w:ilvl="0" w:tplc="81EA90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040F31"/>
    <w:multiLevelType w:val="multilevel"/>
    <w:tmpl w:val="F29A8B4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3" w15:restartNumberingAfterBreak="0">
    <w:nsid w:val="0AB60A72"/>
    <w:multiLevelType w:val="multilevel"/>
    <w:tmpl w:val="C1B61A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15006D"/>
    <w:multiLevelType w:val="hybridMultilevel"/>
    <w:tmpl w:val="C69A86A2"/>
    <w:lvl w:ilvl="0" w:tplc="994C68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10506D"/>
    <w:multiLevelType w:val="multilevel"/>
    <w:tmpl w:val="3E6AE33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243B2C41"/>
    <w:multiLevelType w:val="multilevel"/>
    <w:tmpl w:val="D3EA6B3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674671E"/>
    <w:multiLevelType w:val="hybridMultilevel"/>
    <w:tmpl w:val="A46E990C"/>
    <w:lvl w:ilvl="0" w:tplc="B4580EC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6BD6D9A"/>
    <w:multiLevelType w:val="hybridMultilevel"/>
    <w:tmpl w:val="9912BEC6"/>
    <w:lvl w:ilvl="0" w:tplc="4A144E9E">
      <w:start w:val="1"/>
      <w:numFmt w:val="lowerLetter"/>
      <w:lvlText w:val="%1."/>
      <w:lvlJc w:val="left"/>
      <w:pPr>
        <w:ind w:left="927" w:hanging="360"/>
      </w:pPr>
      <w:rPr>
        <w:rFonts w:hint="default"/>
        <w:b/>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2A9D15FC"/>
    <w:multiLevelType w:val="hybridMultilevel"/>
    <w:tmpl w:val="F54E4BC4"/>
    <w:lvl w:ilvl="0" w:tplc="4EBC1924">
      <w:start w:val="1"/>
      <w:numFmt w:val="decimal"/>
      <w:lvlText w:val="%1."/>
      <w:lvlJc w:val="left"/>
      <w:pPr>
        <w:ind w:left="462" w:hanging="360"/>
      </w:pPr>
      <w:rPr>
        <w:rFonts w:hint="default"/>
        <w:b/>
      </w:rPr>
    </w:lvl>
    <w:lvl w:ilvl="1" w:tplc="38090019" w:tentative="1">
      <w:start w:val="1"/>
      <w:numFmt w:val="lowerLetter"/>
      <w:lvlText w:val="%2."/>
      <w:lvlJc w:val="left"/>
      <w:pPr>
        <w:ind w:left="1182" w:hanging="360"/>
      </w:pPr>
    </w:lvl>
    <w:lvl w:ilvl="2" w:tplc="3809001B" w:tentative="1">
      <w:start w:val="1"/>
      <w:numFmt w:val="lowerRoman"/>
      <w:lvlText w:val="%3."/>
      <w:lvlJc w:val="right"/>
      <w:pPr>
        <w:ind w:left="1902" w:hanging="180"/>
      </w:pPr>
    </w:lvl>
    <w:lvl w:ilvl="3" w:tplc="3809000F" w:tentative="1">
      <w:start w:val="1"/>
      <w:numFmt w:val="decimal"/>
      <w:lvlText w:val="%4."/>
      <w:lvlJc w:val="left"/>
      <w:pPr>
        <w:ind w:left="2622" w:hanging="360"/>
      </w:pPr>
    </w:lvl>
    <w:lvl w:ilvl="4" w:tplc="38090019" w:tentative="1">
      <w:start w:val="1"/>
      <w:numFmt w:val="lowerLetter"/>
      <w:lvlText w:val="%5."/>
      <w:lvlJc w:val="left"/>
      <w:pPr>
        <w:ind w:left="3342" w:hanging="360"/>
      </w:pPr>
    </w:lvl>
    <w:lvl w:ilvl="5" w:tplc="3809001B" w:tentative="1">
      <w:start w:val="1"/>
      <w:numFmt w:val="lowerRoman"/>
      <w:lvlText w:val="%6."/>
      <w:lvlJc w:val="right"/>
      <w:pPr>
        <w:ind w:left="4062" w:hanging="180"/>
      </w:pPr>
    </w:lvl>
    <w:lvl w:ilvl="6" w:tplc="3809000F" w:tentative="1">
      <w:start w:val="1"/>
      <w:numFmt w:val="decimal"/>
      <w:lvlText w:val="%7."/>
      <w:lvlJc w:val="left"/>
      <w:pPr>
        <w:ind w:left="4782" w:hanging="360"/>
      </w:pPr>
    </w:lvl>
    <w:lvl w:ilvl="7" w:tplc="38090019" w:tentative="1">
      <w:start w:val="1"/>
      <w:numFmt w:val="lowerLetter"/>
      <w:lvlText w:val="%8."/>
      <w:lvlJc w:val="left"/>
      <w:pPr>
        <w:ind w:left="5502" w:hanging="360"/>
      </w:pPr>
    </w:lvl>
    <w:lvl w:ilvl="8" w:tplc="3809001B" w:tentative="1">
      <w:start w:val="1"/>
      <w:numFmt w:val="lowerRoman"/>
      <w:lvlText w:val="%9."/>
      <w:lvlJc w:val="right"/>
      <w:pPr>
        <w:ind w:left="6222" w:hanging="180"/>
      </w:pPr>
    </w:lvl>
  </w:abstractNum>
  <w:abstractNum w:abstractNumId="10" w15:restartNumberingAfterBreak="0">
    <w:nsid w:val="2BAC1187"/>
    <w:multiLevelType w:val="hybridMultilevel"/>
    <w:tmpl w:val="0B307288"/>
    <w:lvl w:ilvl="0" w:tplc="71BC9B1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2F7A0C47"/>
    <w:multiLevelType w:val="hybridMultilevel"/>
    <w:tmpl w:val="44305E68"/>
    <w:lvl w:ilvl="0" w:tplc="95C0820A">
      <w:start w:val="1"/>
      <w:numFmt w:val="decimal"/>
      <w:lvlText w:val="%1."/>
      <w:lvlJc w:val="left"/>
      <w:pPr>
        <w:ind w:left="462" w:hanging="360"/>
      </w:pPr>
      <w:rPr>
        <w:rFonts w:hint="default"/>
        <w:b/>
      </w:rPr>
    </w:lvl>
    <w:lvl w:ilvl="1" w:tplc="38090019" w:tentative="1">
      <w:start w:val="1"/>
      <w:numFmt w:val="lowerLetter"/>
      <w:lvlText w:val="%2."/>
      <w:lvlJc w:val="left"/>
      <w:pPr>
        <w:ind w:left="1182" w:hanging="360"/>
      </w:pPr>
    </w:lvl>
    <w:lvl w:ilvl="2" w:tplc="3809001B" w:tentative="1">
      <w:start w:val="1"/>
      <w:numFmt w:val="lowerRoman"/>
      <w:lvlText w:val="%3."/>
      <w:lvlJc w:val="right"/>
      <w:pPr>
        <w:ind w:left="1902" w:hanging="180"/>
      </w:pPr>
    </w:lvl>
    <w:lvl w:ilvl="3" w:tplc="3809000F" w:tentative="1">
      <w:start w:val="1"/>
      <w:numFmt w:val="decimal"/>
      <w:lvlText w:val="%4."/>
      <w:lvlJc w:val="left"/>
      <w:pPr>
        <w:ind w:left="2622" w:hanging="360"/>
      </w:pPr>
    </w:lvl>
    <w:lvl w:ilvl="4" w:tplc="38090019" w:tentative="1">
      <w:start w:val="1"/>
      <w:numFmt w:val="lowerLetter"/>
      <w:lvlText w:val="%5."/>
      <w:lvlJc w:val="left"/>
      <w:pPr>
        <w:ind w:left="3342" w:hanging="360"/>
      </w:pPr>
    </w:lvl>
    <w:lvl w:ilvl="5" w:tplc="3809001B" w:tentative="1">
      <w:start w:val="1"/>
      <w:numFmt w:val="lowerRoman"/>
      <w:lvlText w:val="%6."/>
      <w:lvlJc w:val="right"/>
      <w:pPr>
        <w:ind w:left="4062" w:hanging="180"/>
      </w:pPr>
    </w:lvl>
    <w:lvl w:ilvl="6" w:tplc="3809000F" w:tentative="1">
      <w:start w:val="1"/>
      <w:numFmt w:val="decimal"/>
      <w:lvlText w:val="%7."/>
      <w:lvlJc w:val="left"/>
      <w:pPr>
        <w:ind w:left="4782" w:hanging="360"/>
      </w:pPr>
    </w:lvl>
    <w:lvl w:ilvl="7" w:tplc="38090019" w:tentative="1">
      <w:start w:val="1"/>
      <w:numFmt w:val="lowerLetter"/>
      <w:lvlText w:val="%8."/>
      <w:lvlJc w:val="left"/>
      <w:pPr>
        <w:ind w:left="5502" w:hanging="360"/>
      </w:pPr>
    </w:lvl>
    <w:lvl w:ilvl="8" w:tplc="3809001B" w:tentative="1">
      <w:start w:val="1"/>
      <w:numFmt w:val="lowerRoman"/>
      <w:lvlText w:val="%9."/>
      <w:lvlJc w:val="right"/>
      <w:pPr>
        <w:ind w:left="6222" w:hanging="180"/>
      </w:pPr>
    </w:lvl>
  </w:abstractNum>
  <w:abstractNum w:abstractNumId="12" w15:restartNumberingAfterBreak="0">
    <w:nsid w:val="30347CCD"/>
    <w:multiLevelType w:val="hybridMultilevel"/>
    <w:tmpl w:val="5CDCFCFA"/>
    <w:lvl w:ilvl="0" w:tplc="A9F25CD2">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6724E9"/>
    <w:multiLevelType w:val="multilevel"/>
    <w:tmpl w:val="7ABAB016"/>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335757F7"/>
    <w:multiLevelType w:val="hybridMultilevel"/>
    <w:tmpl w:val="DD664696"/>
    <w:lvl w:ilvl="0" w:tplc="68F6044A">
      <w:start w:val="1"/>
      <w:numFmt w:val="lowerLetter"/>
      <w:lvlText w:val="%1."/>
      <w:lvlJc w:val="left"/>
      <w:pPr>
        <w:ind w:left="762" w:hanging="360"/>
      </w:pPr>
      <w:rPr>
        <w:rFonts w:hint="default"/>
        <w:b/>
      </w:rPr>
    </w:lvl>
    <w:lvl w:ilvl="1" w:tplc="38090019" w:tentative="1">
      <w:start w:val="1"/>
      <w:numFmt w:val="lowerLetter"/>
      <w:lvlText w:val="%2."/>
      <w:lvlJc w:val="left"/>
      <w:pPr>
        <w:ind w:left="1482" w:hanging="360"/>
      </w:pPr>
    </w:lvl>
    <w:lvl w:ilvl="2" w:tplc="3809001B" w:tentative="1">
      <w:start w:val="1"/>
      <w:numFmt w:val="lowerRoman"/>
      <w:lvlText w:val="%3."/>
      <w:lvlJc w:val="right"/>
      <w:pPr>
        <w:ind w:left="2202" w:hanging="180"/>
      </w:pPr>
    </w:lvl>
    <w:lvl w:ilvl="3" w:tplc="3809000F" w:tentative="1">
      <w:start w:val="1"/>
      <w:numFmt w:val="decimal"/>
      <w:lvlText w:val="%4."/>
      <w:lvlJc w:val="left"/>
      <w:pPr>
        <w:ind w:left="2922" w:hanging="360"/>
      </w:pPr>
    </w:lvl>
    <w:lvl w:ilvl="4" w:tplc="38090019" w:tentative="1">
      <w:start w:val="1"/>
      <w:numFmt w:val="lowerLetter"/>
      <w:lvlText w:val="%5."/>
      <w:lvlJc w:val="left"/>
      <w:pPr>
        <w:ind w:left="3642" w:hanging="360"/>
      </w:pPr>
    </w:lvl>
    <w:lvl w:ilvl="5" w:tplc="3809001B" w:tentative="1">
      <w:start w:val="1"/>
      <w:numFmt w:val="lowerRoman"/>
      <w:lvlText w:val="%6."/>
      <w:lvlJc w:val="right"/>
      <w:pPr>
        <w:ind w:left="4362" w:hanging="180"/>
      </w:pPr>
    </w:lvl>
    <w:lvl w:ilvl="6" w:tplc="3809000F" w:tentative="1">
      <w:start w:val="1"/>
      <w:numFmt w:val="decimal"/>
      <w:lvlText w:val="%7."/>
      <w:lvlJc w:val="left"/>
      <w:pPr>
        <w:ind w:left="5082" w:hanging="360"/>
      </w:pPr>
    </w:lvl>
    <w:lvl w:ilvl="7" w:tplc="38090019" w:tentative="1">
      <w:start w:val="1"/>
      <w:numFmt w:val="lowerLetter"/>
      <w:lvlText w:val="%8."/>
      <w:lvlJc w:val="left"/>
      <w:pPr>
        <w:ind w:left="5802" w:hanging="360"/>
      </w:pPr>
    </w:lvl>
    <w:lvl w:ilvl="8" w:tplc="3809001B" w:tentative="1">
      <w:start w:val="1"/>
      <w:numFmt w:val="lowerRoman"/>
      <w:lvlText w:val="%9."/>
      <w:lvlJc w:val="right"/>
      <w:pPr>
        <w:ind w:left="6522" w:hanging="180"/>
      </w:pPr>
    </w:lvl>
  </w:abstractNum>
  <w:abstractNum w:abstractNumId="15" w15:restartNumberingAfterBreak="0">
    <w:nsid w:val="34636B94"/>
    <w:multiLevelType w:val="multilevel"/>
    <w:tmpl w:val="A23EC672"/>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35F114D2"/>
    <w:multiLevelType w:val="multilevel"/>
    <w:tmpl w:val="060656C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6E12055"/>
    <w:multiLevelType w:val="hybridMultilevel"/>
    <w:tmpl w:val="F964FFCE"/>
    <w:lvl w:ilvl="0" w:tplc="38090001">
      <w:start w:val="1"/>
      <w:numFmt w:val="bullet"/>
      <w:lvlText w:val=""/>
      <w:lvlJc w:val="left"/>
      <w:pPr>
        <w:ind w:left="927" w:hanging="360"/>
      </w:pPr>
      <w:rPr>
        <w:rFonts w:ascii="Symbol" w:hAnsi="Symbol" w:hint="default"/>
      </w:rPr>
    </w:lvl>
    <w:lvl w:ilvl="1" w:tplc="38090003">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18" w15:restartNumberingAfterBreak="0">
    <w:nsid w:val="3DDB38FA"/>
    <w:multiLevelType w:val="multilevel"/>
    <w:tmpl w:val="F8EC1E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924" w:hanging="720"/>
      </w:pPr>
      <w:rPr>
        <w:rFonts w:hint="default"/>
        <w:b/>
      </w:rPr>
    </w:lvl>
    <w:lvl w:ilvl="3">
      <w:start w:val="1"/>
      <w:numFmt w:val="decimal"/>
      <w:lvlText w:val="%1.%2.%3.%4"/>
      <w:lvlJc w:val="left"/>
      <w:pPr>
        <w:ind w:left="1026" w:hanging="720"/>
      </w:pPr>
      <w:rPr>
        <w:rFonts w:hint="default"/>
        <w:b/>
      </w:rPr>
    </w:lvl>
    <w:lvl w:ilvl="4">
      <w:start w:val="1"/>
      <w:numFmt w:val="decimal"/>
      <w:lvlText w:val="%1.%2.%3.%4.%5"/>
      <w:lvlJc w:val="left"/>
      <w:pPr>
        <w:ind w:left="1488" w:hanging="1080"/>
      </w:pPr>
      <w:rPr>
        <w:rFonts w:hint="default"/>
        <w:b/>
      </w:rPr>
    </w:lvl>
    <w:lvl w:ilvl="5">
      <w:start w:val="1"/>
      <w:numFmt w:val="decimal"/>
      <w:lvlText w:val="%1.%2.%3.%4.%5.%6"/>
      <w:lvlJc w:val="left"/>
      <w:pPr>
        <w:ind w:left="1590" w:hanging="1080"/>
      </w:pPr>
      <w:rPr>
        <w:rFonts w:hint="default"/>
        <w:b/>
      </w:rPr>
    </w:lvl>
    <w:lvl w:ilvl="6">
      <w:start w:val="1"/>
      <w:numFmt w:val="decimal"/>
      <w:lvlText w:val="%1.%2.%3.%4.%5.%6.%7"/>
      <w:lvlJc w:val="left"/>
      <w:pPr>
        <w:ind w:left="2052" w:hanging="1440"/>
      </w:pPr>
      <w:rPr>
        <w:rFonts w:hint="default"/>
        <w:b/>
      </w:rPr>
    </w:lvl>
    <w:lvl w:ilvl="7">
      <w:start w:val="1"/>
      <w:numFmt w:val="decimal"/>
      <w:lvlText w:val="%1.%2.%3.%4.%5.%6.%7.%8"/>
      <w:lvlJc w:val="left"/>
      <w:pPr>
        <w:ind w:left="2154" w:hanging="1440"/>
      </w:pPr>
      <w:rPr>
        <w:rFonts w:hint="default"/>
        <w:b/>
      </w:rPr>
    </w:lvl>
    <w:lvl w:ilvl="8">
      <w:start w:val="1"/>
      <w:numFmt w:val="decimal"/>
      <w:lvlText w:val="%1.%2.%3.%4.%5.%6.%7.%8.%9"/>
      <w:lvlJc w:val="left"/>
      <w:pPr>
        <w:ind w:left="2616" w:hanging="1800"/>
      </w:pPr>
      <w:rPr>
        <w:rFonts w:hint="default"/>
        <w:b/>
      </w:rPr>
    </w:lvl>
  </w:abstractNum>
  <w:abstractNum w:abstractNumId="19" w15:restartNumberingAfterBreak="0">
    <w:nsid w:val="3EF611A8"/>
    <w:multiLevelType w:val="multilevel"/>
    <w:tmpl w:val="2904DE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8290B42"/>
    <w:multiLevelType w:val="hybridMultilevel"/>
    <w:tmpl w:val="4B3211DE"/>
    <w:lvl w:ilvl="0" w:tplc="ED86E61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8CE47B7"/>
    <w:multiLevelType w:val="hybridMultilevel"/>
    <w:tmpl w:val="D58A9DB4"/>
    <w:lvl w:ilvl="0" w:tplc="7C869F74">
      <w:start w:val="1"/>
      <w:numFmt w:val="low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D451B2E"/>
    <w:multiLevelType w:val="hybridMultilevel"/>
    <w:tmpl w:val="CCF42E08"/>
    <w:lvl w:ilvl="0" w:tplc="80FEEFE6">
      <w:start w:val="1"/>
      <w:numFmt w:val="decimal"/>
      <w:lvlText w:val="%1."/>
      <w:lvlJc w:val="left"/>
      <w:pPr>
        <w:ind w:left="462" w:hanging="360"/>
      </w:pPr>
      <w:rPr>
        <w:rFonts w:hint="default"/>
        <w:b/>
      </w:rPr>
    </w:lvl>
    <w:lvl w:ilvl="1" w:tplc="38090019" w:tentative="1">
      <w:start w:val="1"/>
      <w:numFmt w:val="lowerLetter"/>
      <w:lvlText w:val="%2."/>
      <w:lvlJc w:val="left"/>
      <w:pPr>
        <w:ind w:left="1182" w:hanging="360"/>
      </w:pPr>
    </w:lvl>
    <w:lvl w:ilvl="2" w:tplc="3809001B" w:tentative="1">
      <w:start w:val="1"/>
      <w:numFmt w:val="lowerRoman"/>
      <w:lvlText w:val="%3."/>
      <w:lvlJc w:val="right"/>
      <w:pPr>
        <w:ind w:left="1902" w:hanging="180"/>
      </w:pPr>
    </w:lvl>
    <w:lvl w:ilvl="3" w:tplc="3809000F" w:tentative="1">
      <w:start w:val="1"/>
      <w:numFmt w:val="decimal"/>
      <w:lvlText w:val="%4."/>
      <w:lvlJc w:val="left"/>
      <w:pPr>
        <w:ind w:left="2622" w:hanging="360"/>
      </w:pPr>
    </w:lvl>
    <w:lvl w:ilvl="4" w:tplc="38090019" w:tentative="1">
      <w:start w:val="1"/>
      <w:numFmt w:val="lowerLetter"/>
      <w:lvlText w:val="%5."/>
      <w:lvlJc w:val="left"/>
      <w:pPr>
        <w:ind w:left="3342" w:hanging="360"/>
      </w:pPr>
    </w:lvl>
    <w:lvl w:ilvl="5" w:tplc="3809001B" w:tentative="1">
      <w:start w:val="1"/>
      <w:numFmt w:val="lowerRoman"/>
      <w:lvlText w:val="%6."/>
      <w:lvlJc w:val="right"/>
      <w:pPr>
        <w:ind w:left="4062" w:hanging="180"/>
      </w:pPr>
    </w:lvl>
    <w:lvl w:ilvl="6" w:tplc="3809000F" w:tentative="1">
      <w:start w:val="1"/>
      <w:numFmt w:val="decimal"/>
      <w:lvlText w:val="%7."/>
      <w:lvlJc w:val="left"/>
      <w:pPr>
        <w:ind w:left="4782" w:hanging="360"/>
      </w:pPr>
    </w:lvl>
    <w:lvl w:ilvl="7" w:tplc="38090019" w:tentative="1">
      <w:start w:val="1"/>
      <w:numFmt w:val="lowerLetter"/>
      <w:lvlText w:val="%8."/>
      <w:lvlJc w:val="left"/>
      <w:pPr>
        <w:ind w:left="5502" w:hanging="360"/>
      </w:pPr>
    </w:lvl>
    <w:lvl w:ilvl="8" w:tplc="3809001B" w:tentative="1">
      <w:start w:val="1"/>
      <w:numFmt w:val="lowerRoman"/>
      <w:lvlText w:val="%9."/>
      <w:lvlJc w:val="right"/>
      <w:pPr>
        <w:ind w:left="6222" w:hanging="180"/>
      </w:pPr>
    </w:lvl>
  </w:abstractNum>
  <w:abstractNum w:abstractNumId="23" w15:restartNumberingAfterBreak="0">
    <w:nsid w:val="4D864708"/>
    <w:multiLevelType w:val="multilevel"/>
    <w:tmpl w:val="93FE02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FCC18E3"/>
    <w:multiLevelType w:val="hybridMultilevel"/>
    <w:tmpl w:val="A3325BF4"/>
    <w:lvl w:ilvl="0" w:tplc="D652820C">
      <w:start w:val="1"/>
      <w:numFmt w:val="lowerLetter"/>
      <w:lvlText w:val="%1."/>
      <w:lvlJc w:val="left"/>
      <w:pPr>
        <w:ind w:left="762" w:hanging="360"/>
      </w:pPr>
      <w:rPr>
        <w:rFonts w:hint="default"/>
        <w:b/>
      </w:rPr>
    </w:lvl>
    <w:lvl w:ilvl="1" w:tplc="38090019" w:tentative="1">
      <w:start w:val="1"/>
      <w:numFmt w:val="lowerLetter"/>
      <w:lvlText w:val="%2."/>
      <w:lvlJc w:val="left"/>
      <w:pPr>
        <w:ind w:left="1482" w:hanging="360"/>
      </w:pPr>
    </w:lvl>
    <w:lvl w:ilvl="2" w:tplc="3809001B" w:tentative="1">
      <w:start w:val="1"/>
      <w:numFmt w:val="lowerRoman"/>
      <w:lvlText w:val="%3."/>
      <w:lvlJc w:val="right"/>
      <w:pPr>
        <w:ind w:left="2202" w:hanging="180"/>
      </w:pPr>
    </w:lvl>
    <w:lvl w:ilvl="3" w:tplc="3809000F" w:tentative="1">
      <w:start w:val="1"/>
      <w:numFmt w:val="decimal"/>
      <w:lvlText w:val="%4."/>
      <w:lvlJc w:val="left"/>
      <w:pPr>
        <w:ind w:left="2922" w:hanging="360"/>
      </w:pPr>
    </w:lvl>
    <w:lvl w:ilvl="4" w:tplc="38090019" w:tentative="1">
      <w:start w:val="1"/>
      <w:numFmt w:val="lowerLetter"/>
      <w:lvlText w:val="%5."/>
      <w:lvlJc w:val="left"/>
      <w:pPr>
        <w:ind w:left="3642" w:hanging="360"/>
      </w:pPr>
    </w:lvl>
    <w:lvl w:ilvl="5" w:tplc="3809001B" w:tentative="1">
      <w:start w:val="1"/>
      <w:numFmt w:val="lowerRoman"/>
      <w:lvlText w:val="%6."/>
      <w:lvlJc w:val="right"/>
      <w:pPr>
        <w:ind w:left="4362" w:hanging="180"/>
      </w:pPr>
    </w:lvl>
    <w:lvl w:ilvl="6" w:tplc="3809000F" w:tentative="1">
      <w:start w:val="1"/>
      <w:numFmt w:val="decimal"/>
      <w:lvlText w:val="%7."/>
      <w:lvlJc w:val="left"/>
      <w:pPr>
        <w:ind w:left="5082" w:hanging="360"/>
      </w:pPr>
    </w:lvl>
    <w:lvl w:ilvl="7" w:tplc="38090019" w:tentative="1">
      <w:start w:val="1"/>
      <w:numFmt w:val="lowerLetter"/>
      <w:lvlText w:val="%8."/>
      <w:lvlJc w:val="left"/>
      <w:pPr>
        <w:ind w:left="5802" w:hanging="360"/>
      </w:pPr>
    </w:lvl>
    <w:lvl w:ilvl="8" w:tplc="3809001B" w:tentative="1">
      <w:start w:val="1"/>
      <w:numFmt w:val="lowerRoman"/>
      <w:lvlText w:val="%9."/>
      <w:lvlJc w:val="right"/>
      <w:pPr>
        <w:ind w:left="6522" w:hanging="180"/>
      </w:pPr>
    </w:lvl>
  </w:abstractNum>
  <w:abstractNum w:abstractNumId="25" w15:restartNumberingAfterBreak="0">
    <w:nsid w:val="53C90F20"/>
    <w:multiLevelType w:val="multilevel"/>
    <w:tmpl w:val="E438C41C"/>
    <w:lvl w:ilvl="0">
      <w:start w:val="1"/>
      <w:numFmt w:val="lowerLetter"/>
      <w:lvlText w:val="%1."/>
      <w:lvlJc w:val="left"/>
      <w:pPr>
        <w:ind w:left="720" w:hanging="360"/>
      </w:pPr>
    </w:lvl>
    <w:lvl w:ilvl="1">
      <w:start w:val="2"/>
      <w:numFmt w:val="decimal"/>
      <w:isLgl/>
      <w:lvlText w:val="%1.%2"/>
      <w:lvlJc w:val="left"/>
      <w:pPr>
        <w:ind w:left="762" w:hanging="360"/>
      </w:pPr>
      <w:rPr>
        <w:rFonts w:hint="default"/>
        <w:b/>
      </w:rPr>
    </w:lvl>
    <w:lvl w:ilvl="2">
      <w:start w:val="1"/>
      <w:numFmt w:val="decimal"/>
      <w:isLgl/>
      <w:lvlText w:val="%1.%2.%3"/>
      <w:lvlJc w:val="left"/>
      <w:pPr>
        <w:ind w:left="1164" w:hanging="720"/>
      </w:pPr>
      <w:rPr>
        <w:rFonts w:hint="default"/>
        <w:b/>
      </w:rPr>
    </w:lvl>
    <w:lvl w:ilvl="3">
      <w:start w:val="1"/>
      <w:numFmt w:val="decimal"/>
      <w:isLgl/>
      <w:lvlText w:val="%1.%2.%3.%4"/>
      <w:lvlJc w:val="left"/>
      <w:pPr>
        <w:ind w:left="1206" w:hanging="720"/>
      </w:pPr>
      <w:rPr>
        <w:rFonts w:hint="default"/>
        <w:b/>
      </w:rPr>
    </w:lvl>
    <w:lvl w:ilvl="4">
      <w:start w:val="1"/>
      <w:numFmt w:val="decimal"/>
      <w:isLgl/>
      <w:lvlText w:val="%1.%2.%3.%4.%5"/>
      <w:lvlJc w:val="left"/>
      <w:pPr>
        <w:ind w:left="1608" w:hanging="1080"/>
      </w:pPr>
      <w:rPr>
        <w:rFonts w:hint="default"/>
        <w:b/>
      </w:rPr>
    </w:lvl>
    <w:lvl w:ilvl="5">
      <w:start w:val="1"/>
      <w:numFmt w:val="decimal"/>
      <w:isLgl/>
      <w:lvlText w:val="%1.%2.%3.%4.%5.%6"/>
      <w:lvlJc w:val="left"/>
      <w:pPr>
        <w:ind w:left="1650" w:hanging="1080"/>
      </w:pPr>
      <w:rPr>
        <w:rFonts w:hint="default"/>
        <w:b/>
      </w:rPr>
    </w:lvl>
    <w:lvl w:ilvl="6">
      <w:start w:val="1"/>
      <w:numFmt w:val="decimal"/>
      <w:isLgl/>
      <w:lvlText w:val="%1.%2.%3.%4.%5.%6.%7"/>
      <w:lvlJc w:val="left"/>
      <w:pPr>
        <w:ind w:left="2052" w:hanging="1440"/>
      </w:pPr>
      <w:rPr>
        <w:rFonts w:hint="default"/>
        <w:b/>
      </w:rPr>
    </w:lvl>
    <w:lvl w:ilvl="7">
      <w:start w:val="1"/>
      <w:numFmt w:val="decimal"/>
      <w:isLgl/>
      <w:lvlText w:val="%1.%2.%3.%4.%5.%6.%7.%8"/>
      <w:lvlJc w:val="left"/>
      <w:pPr>
        <w:ind w:left="2094" w:hanging="1440"/>
      </w:pPr>
      <w:rPr>
        <w:rFonts w:hint="default"/>
        <w:b/>
      </w:rPr>
    </w:lvl>
    <w:lvl w:ilvl="8">
      <w:start w:val="1"/>
      <w:numFmt w:val="decimal"/>
      <w:isLgl/>
      <w:lvlText w:val="%1.%2.%3.%4.%5.%6.%7.%8.%9"/>
      <w:lvlJc w:val="left"/>
      <w:pPr>
        <w:ind w:left="2496" w:hanging="1800"/>
      </w:pPr>
      <w:rPr>
        <w:rFonts w:hint="default"/>
        <w:b/>
      </w:rPr>
    </w:lvl>
  </w:abstractNum>
  <w:abstractNum w:abstractNumId="26" w15:restartNumberingAfterBreak="0">
    <w:nsid w:val="707E4F8A"/>
    <w:multiLevelType w:val="hybridMultilevel"/>
    <w:tmpl w:val="D58E3E5E"/>
    <w:lvl w:ilvl="0" w:tplc="82988222">
      <w:start w:val="1"/>
      <w:numFmt w:val="lowerLetter"/>
      <w:lvlText w:val="%1."/>
      <w:lvlJc w:val="left"/>
      <w:pPr>
        <w:ind w:left="762" w:hanging="360"/>
      </w:pPr>
      <w:rPr>
        <w:rFonts w:hint="default"/>
        <w:b/>
      </w:rPr>
    </w:lvl>
    <w:lvl w:ilvl="1" w:tplc="38090019" w:tentative="1">
      <w:start w:val="1"/>
      <w:numFmt w:val="lowerLetter"/>
      <w:lvlText w:val="%2."/>
      <w:lvlJc w:val="left"/>
      <w:pPr>
        <w:ind w:left="1482" w:hanging="360"/>
      </w:pPr>
    </w:lvl>
    <w:lvl w:ilvl="2" w:tplc="3809001B" w:tentative="1">
      <w:start w:val="1"/>
      <w:numFmt w:val="lowerRoman"/>
      <w:lvlText w:val="%3."/>
      <w:lvlJc w:val="right"/>
      <w:pPr>
        <w:ind w:left="2202" w:hanging="180"/>
      </w:pPr>
    </w:lvl>
    <w:lvl w:ilvl="3" w:tplc="3809000F" w:tentative="1">
      <w:start w:val="1"/>
      <w:numFmt w:val="decimal"/>
      <w:lvlText w:val="%4."/>
      <w:lvlJc w:val="left"/>
      <w:pPr>
        <w:ind w:left="2922" w:hanging="360"/>
      </w:pPr>
    </w:lvl>
    <w:lvl w:ilvl="4" w:tplc="38090019" w:tentative="1">
      <w:start w:val="1"/>
      <w:numFmt w:val="lowerLetter"/>
      <w:lvlText w:val="%5."/>
      <w:lvlJc w:val="left"/>
      <w:pPr>
        <w:ind w:left="3642" w:hanging="360"/>
      </w:pPr>
    </w:lvl>
    <w:lvl w:ilvl="5" w:tplc="3809001B" w:tentative="1">
      <w:start w:val="1"/>
      <w:numFmt w:val="lowerRoman"/>
      <w:lvlText w:val="%6."/>
      <w:lvlJc w:val="right"/>
      <w:pPr>
        <w:ind w:left="4362" w:hanging="180"/>
      </w:pPr>
    </w:lvl>
    <w:lvl w:ilvl="6" w:tplc="3809000F" w:tentative="1">
      <w:start w:val="1"/>
      <w:numFmt w:val="decimal"/>
      <w:lvlText w:val="%7."/>
      <w:lvlJc w:val="left"/>
      <w:pPr>
        <w:ind w:left="5082" w:hanging="360"/>
      </w:pPr>
    </w:lvl>
    <w:lvl w:ilvl="7" w:tplc="38090019" w:tentative="1">
      <w:start w:val="1"/>
      <w:numFmt w:val="lowerLetter"/>
      <w:lvlText w:val="%8."/>
      <w:lvlJc w:val="left"/>
      <w:pPr>
        <w:ind w:left="5802" w:hanging="360"/>
      </w:pPr>
    </w:lvl>
    <w:lvl w:ilvl="8" w:tplc="3809001B" w:tentative="1">
      <w:start w:val="1"/>
      <w:numFmt w:val="lowerRoman"/>
      <w:lvlText w:val="%9."/>
      <w:lvlJc w:val="right"/>
      <w:pPr>
        <w:ind w:left="6522" w:hanging="180"/>
      </w:pPr>
    </w:lvl>
  </w:abstractNum>
  <w:abstractNum w:abstractNumId="27" w15:restartNumberingAfterBreak="0">
    <w:nsid w:val="70B87FFD"/>
    <w:multiLevelType w:val="hybridMultilevel"/>
    <w:tmpl w:val="C9045022"/>
    <w:lvl w:ilvl="0" w:tplc="C492A5D2">
      <w:start w:val="1"/>
      <w:numFmt w:val="lowerLetter"/>
      <w:lvlText w:val="%1."/>
      <w:lvlJc w:val="left"/>
      <w:pPr>
        <w:ind w:left="1080" w:hanging="360"/>
      </w:pPr>
      <w:rPr>
        <w:rFonts w:hint="default"/>
      </w:rPr>
    </w:lvl>
    <w:lvl w:ilvl="1" w:tplc="8FF2DCAC">
      <w:numFmt w:val="bullet"/>
      <w:lvlText w:val=""/>
      <w:lvlJc w:val="left"/>
      <w:pPr>
        <w:ind w:left="1830" w:hanging="390"/>
      </w:pPr>
      <w:rPr>
        <w:rFonts w:ascii="Segoe Fluent Icons" w:eastAsia="Segoe Fluent Icons" w:hAnsi="Segoe Fluent Icons" w:cs="Segoe Fluent Icons" w:hint="default"/>
        <w:w w:val="41"/>
        <w:sz w:val="22"/>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42F7138"/>
    <w:multiLevelType w:val="hybridMultilevel"/>
    <w:tmpl w:val="C2108E32"/>
    <w:lvl w:ilvl="0" w:tplc="43FEF242">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177E8246">
      <w:start w:val="1"/>
      <w:numFmt w:val="decimal"/>
      <w:lvlText w:val="%3."/>
      <w:lvlJc w:val="left"/>
      <w:pPr>
        <w:ind w:left="2340" w:hanging="360"/>
      </w:pPr>
      <w:rPr>
        <w:rFonts w:ascii="Times New Roman" w:eastAsia="Consolas" w:hAnsi="Times New Roman" w:cs="Times New Roman" w:hint="default"/>
        <w:sz w:val="24"/>
        <w:szCs w:val="24"/>
      </w:rPr>
    </w:lvl>
    <w:lvl w:ilvl="3" w:tplc="8F5AF342">
      <w:start w:val="12"/>
      <w:numFmt w:val="upperLetter"/>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4C446AB"/>
    <w:multiLevelType w:val="multilevel"/>
    <w:tmpl w:val="BA18D4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CE1B4A"/>
    <w:multiLevelType w:val="multilevel"/>
    <w:tmpl w:val="384AE56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85C2257"/>
    <w:multiLevelType w:val="hybridMultilevel"/>
    <w:tmpl w:val="CF5C87B4"/>
    <w:lvl w:ilvl="0" w:tplc="78EC7D84">
      <w:start w:val="1"/>
      <w:numFmt w:val="decimal"/>
      <w:lvlText w:val="%1."/>
      <w:lvlJc w:val="left"/>
      <w:pPr>
        <w:ind w:left="462" w:hanging="360"/>
      </w:pPr>
      <w:rPr>
        <w:rFonts w:hint="default"/>
        <w:b/>
      </w:rPr>
    </w:lvl>
    <w:lvl w:ilvl="1" w:tplc="38090019" w:tentative="1">
      <w:start w:val="1"/>
      <w:numFmt w:val="lowerLetter"/>
      <w:lvlText w:val="%2."/>
      <w:lvlJc w:val="left"/>
      <w:pPr>
        <w:ind w:left="1182" w:hanging="360"/>
      </w:pPr>
    </w:lvl>
    <w:lvl w:ilvl="2" w:tplc="3809001B" w:tentative="1">
      <w:start w:val="1"/>
      <w:numFmt w:val="lowerRoman"/>
      <w:lvlText w:val="%3."/>
      <w:lvlJc w:val="right"/>
      <w:pPr>
        <w:ind w:left="1902" w:hanging="180"/>
      </w:pPr>
    </w:lvl>
    <w:lvl w:ilvl="3" w:tplc="3809000F" w:tentative="1">
      <w:start w:val="1"/>
      <w:numFmt w:val="decimal"/>
      <w:lvlText w:val="%4."/>
      <w:lvlJc w:val="left"/>
      <w:pPr>
        <w:ind w:left="2622" w:hanging="360"/>
      </w:pPr>
    </w:lvl>
    <w:lvl w:ilvl="4" w:tplc="38090019" w:tentative="1">
      <w:start w:val="1"/>
      <w:numFmt w:val="lowerLetter"/>
      <w:lvlText w:val="%5."/>
      <w:lvlJc w:val="left"/>
      <w:pPr>
        <w:ind w:left="3342" w:hanging="360"/>
      </w:pPr>
    </w:lvl>
    <w:lvl w:ilvl="5" w:tplc="3809001B" w:tentative="1">
      <w:start w:val="1"/>
      <w:numFmt w:val="lowerRoman"/>
      <w:lvlText w:val="%6."/>
      <w:lvlJc w:val="right"/>
      <w:pPr>
        <w:ind w:left="4062" w:hanging="180"/>
      </w:pPr>
    </w:lvl>
    <w:lvl w:ilvl="6" w:tplc="3809000F" w:tentative="1">
      <w:start w:val="1"/>
      <w:numFmt w:val="decimal"/>
      <w:lvlText w:val="%7."/>
      <w:lvlJc w:val="left"/>
      <w:pPr>
        <w:ind w:left="4782" w:hanging="360"/>
      </w:pPr>
    </w:lvl>
    <w:lvl w:ilvl="7" w:tplc="38090019" w:tentative="1">
      <w:start w:val="1"/>
      <w:numFmt w:val="lowerLetter"/>
      <w:lvlText w:val="%8."/>
      <w:lvlJc w:val="left"/>
      <w:pPr>
        <w:ind w:left="5502" w:hanging="360"/>
      </w:pPr>
    </w:lvl>
    <w:lvl w:ilvl="8" w:tplc="3809001B" w:tentative="1">
      <w:start w:val="1"/>
      <w:numFmt w:val="lowerRoman"/>
      <w:lvlText w:val="%9."/>
      <w:lvlJc w:val="right"/>
      <w:pPr>
        <w:ind w:left="6222" w:hanging="180"/>
      </w:pPr>
    </w:lvl>
  </w:abstractNum>
  <w:abstractNum w:abstractNumId="32" w15:restartNumberingAfterBreak="0">
    <w:nsid w:val="78C455D0"/>
    <w:multiLevelType w:val="multilevel"/>
    <w:tmpl w:val="C510964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D9A6278"/>
    <w:multiLevelType w:val="multilevel"/>
    <w:tmpl w:val="E078DC40"/>
    <w:lvl w:ilvl="0">
      <w:start w:val="1"/>
      <w:numFmt w:val="bullet"/>
      <w:lvlText w:val=""/>
      <w:lvlJc w:val="left"/>
      <w:pPr>
        <w:ind w:left="720" w:hanging="360"/>
      </w:pPr>
      <w:rPr>
        <w:rFonts w:ascii="Symbol" w:hAnsi="Symbol" w:hint="default"/>
      </w:rPr>
    </w:lvl>
    <w:lvl w:ilvl="1">
      <w:start w:val="2"/>
      <w:numFmt w:val="decimal"/>
      <w:isLgl/>
      <w:lvlText w:val="%1.%2"/>
      <w:lvlJc w:val="left"/>
      <w:pPr>
        <w:ind w:left="762" w:hanging="360"/>
      </w:pPr>
      <w:rPr>
        <w:rFonts w:hint="default"/>
        <w:b/>
      </w:rPr>
    </w:lvl>
    <w:lvl w:ilvl="2">
      <w:start w:val="1"/>
      <w:numFmt w:val="decimal"/>
      <w:isLgl/>
      <w:lvlText w:val="%1.%2.%3"/>
      <w:lvlJc w:val="left"/>
      <w:pPr>
        <w:ind w:left="1164" w:hanging="720"/>
      </w:pPr>
      <w:rPr>
        <w:rFonts w:hint="default"/>
        <w:b/>
      </w:rPr>
    </w:lvl>
    <w:lvl w:ilvl="3">
      <w:start w:val="1"/>
      <w:numFmt w:val="decimal"/>
      <w:isLgl/>
      <w:lvlText w:val="%1.%2.%3.%4"/>
      <w:lvlJc w:val="left"/>
      <w:pPr>
        <w:ind w:left="1206" w:hanging="720"/>
      </w:pPr>
      <w:rPr>
        <w:rFonts w:hint="default"/>
        <w:b/>
      </w:rPr>
    </w:lvl>
    <w:lvl w:ilvl="4">
      <w:start w:val="1"/>
      <w:numFmt w:val="decimal"/>
      <w:isLgl/>
      <w:lvlText w:val="%1.%2.%3.%4.%5"/>
      <w:lvlJc w:val="left"/>
      <w:pPr>
        <w:ind w:left="1608" w:hanging="1080"/>
      </w:pPr>
      <w:rPr>
        <w:rFonts w:hint="default"/>
        <w:b/>
      </w:rPr>
    </w:lvl>
    <w:lvl w:ilvl="5">
      <w:start w:val="1"/>
      <w:numFmt w:val="decimal"/>
      <w:isLgl/>
      <w:lvlText w:val="%1.%2.%3.%4.%5.%6"/>
      <w:lvlJc w:val="left"/>
      <w:pPr>
        <w:ind w:left="1650" w:hanging="1080"/>
      </w:pPr>
      <w:rPr>
        <w:rFonts w:hint="default"/>
        <w:b/>
      </w:rPr>
    </w:lvl>
    <w:lvl w:ilvl="6">
      <w:start w:val="1"/>
      <w:numFmt w:val="decimal"/>
      <w:isLgl/>
      <w:lvlText w:val="%1.%2.%3.%4.%5.%6.%7"/>
      <w:lvlJc w:val="left"/>
      <w:pPr>
        <w:ind w:left="2052" w:hanging="1440"/>
      </w:pPr>
      <w:rPr>
        <w:rFonts w:hint="default"/>
        <w:b/>
      </w:rPr>
    </w:lvl>
    <w:lvl w:ilvl="7">
      <w:start w:val="1"/>
      <w:numFmt w:val="decimal"/>
      <w:isLgl/>
      <w:lvlText w:val="%1.%2.%3.%4.%5.%6.%7.%8"/>
      <w:lvlJc w:val="left"/>
      <w:pPr>
        <w:ind w:left="2094" w:hanging="1440"/>
      </w:pPr>
      <w:rPr>
        <w:rFonts w:hint="default"/>
        <w:b/>
      </w:rPr>
    </w:lvl>
    <w:lvl w:ilvl="8">
      <w:start w:val="1"/>
      <w:numFmt w:val="decimal"/>
      <w:isLgl/>
      <w:lvlText w:val="%1.%2.%3.%4.%5.%6.%7.%8.%9"/>
      <w:lvlJc w:val="left"/>
      <w:pPr>
        <w:ind w:left="2496" w:hanging="1800"/>
      </w:pPr>
      <w:rPr>
        <w:rFonts w:hint="default"/>
        <w:b/>
      </w:rPr>
    </w:lvl>
  </w:abstractNum>
  <w:abstractNum w:abstractNumId="34" w15:restartNumberingAfterBreak="0">
    <w:nsid w:val="7FA1144E"/>
    <w:multiLevelType w:val="hybridMultilevel"/>
    <w:tmpl w:val="46EE9A1E"/>
    <w:lvl w:ilvl="0" w:tplc="38090001">
      <w:start w:val="1"/>
      <w:numFmt w:val="bullet"/>
      <w:lvlText w:val=""/>
      <w:lvlJc w:val="left"/>
      <w:pPr>
        <w:ind w:left="1182" w:hanging="360"/>
      </w:pPr>
      <w:rPr>
        <w:rFonts w:ascii="Symbol" w:hAnsi="Symbol" w:hint="default"/>
      </w:rPr>
    </w:lvl>
    <w:lvl w:ilvl="1" w:tplc="38090003" w:tentative="1">
      <w:start w:val="1"/>
      <w:numFmt w:val="bullet"/>
      <w:lvlText w:val="o"/>
      <w:lvlJc w:val="left"/>
      <w:pPr>
        <w:ind w:left="1902" w:hanging="360"/>
      </w:pPr>
      <w:rPr>
        <w:rFonts w:ascii="Courier New" w:hAnsi="Courier New" w:cs="Courier New" w:hint="default"/>
      </w:rPr>
    </w:lvl>
    <w:lvl w:ilvl="2" w:tplc="38090005" w:tentative="1">
      <w:start w:val="1"/>
      <w:numFmt w:val="bullet"/>
      <w:lvlText w:val=""/>
      <w:lvlJc w:val="left"/>
      <w:pPr>
        <w:ind w:left="2622" w:hanging="360"/>
      </w:pPr>
      <w:rPr>
        <w:rFonts w:ascii="Wingdings" w:hAnsi="Wingdings" w:hint="default"/>
      </w:rPr>
    </w:lvl>
    <w:lvl w:ilvl="3" w:tplc="38090001" w:tentative="1">
      <w:start w:val="1"/>
      <w:numFmt w:val="bullet"/>
      <w:lvlText w:val=""/>
      <w:lvlJc w:val="left"/>
      <w:pPr>
        <w:ind w:left="3342" w:hanging="360"/>
      </w:pPr>
      <w:rPr>
        <w:rFonts w:ascii="Symbol" w:hAnsi="Symbol" w:hint="default"/>
      </w:rPr>
    </w:lvl>
    <w:lvl w:ilvl="4" w:tplc="38090003" w:tentative="1">
      <w:start w:val="1"/>
      <w:numFmt w:val="bullet"/>
      <w:lvlText w:val="o"/>
      <w:lvlJc w:val="left"/>
      <w:pPr>
        <w:ind w:left="4062" w:hanging="360"/>
      </w:pPr>
      <w:rPr>
        <w:rFonts w:ascii="Courier New" w:hAnsi="Courier New" w:cs="Courier New" w:hint="default"/>
      </w:rPr>
    </w:lvl>
    <w:lvl w:ilvl="5" w:tplc="38090005" w:tentative="1">
      <w:start w:val="1"/>
      <w:numFmt w:val="bullet"/>
      <w:lvlText w:val=""/>
      <w:lvlJc w:val="left"/>
      <w:pPr>
        <w:ind w:left="4782" w:hanging="360"/>
      </w:pPr>
      <w:rPr>
        <w:rFonts w:ascii="Wingdings" w:hAnsi="Wingdings" w:hint="default"/>
      </w:rPr>
    </w:lvl>
    <w:lvl w:ilvl="6" w:tplc="38090001" w:tentative="1">
      <w:start w:val="1"/>
      <w:numFmt w:val="bullet"/>
      <w:lvlText w:val=""/>
      <w:lvlJc w:val="left"/>
      <w:pPr>
        <w:ind w:left="5502" w:hanging="360"/>
      </w:pPr>
      <w:rPr>
        <w:rFonts w:ascii="Symbol" w:hAnsi="Symbol" w:hint="default"/>
      </w:rPr>
    </w:lvl>
    <w:lvl w:ilvl="7" w:tplc="38090003" w:tentative="1">
      <w:start w:val="1"/>
      <w:numFmt w:val="bullet"/>
      <w:lvlText w:val="o"/>
      <w:lvlJc w:val="left"/>
      <w:pPr>
        <w:ind w:left="6222" w:hanging="360"/>
      </w:pPr>
      <w:rPr>
        <w:rFonts w:ascii="Courier New" w:hAnsi="Courier New" w:cs="Courier New" w:hint="default"/>
      </w:rPr>
    </w:lvl>
    <w:lvl w:ilvl="8" w:tplc="38090005" w:tentative="1">
      <w:start w:val="1"/>
      <w:numFmt w:val="bullet"/>
      <w:lvlText w:val=""/>
      <w:lvlJc w:val="left"/>
      <w:pPr>
        <w:ind w:left="6942" w:hanging="360"/>
      </w:pPr>
      <w:rPr>
        <w:rFonts w:ascii="Wingdings" w:hAnsi="Wingdings" w:hint="default"/>
      </w:rPr>
    </w:lvl>
  </w:abstractNum>
  <w:num w:numId="1" w16cid:durableId="432826869">
    <w:abstractNumId w:val="5"/>
  </w:num>
  <w:num w:numId="2" w16cid:durableId="1975596813">
    <w:abstractNumId w:val="28"/>
  </w:num>
  <w:num w:numId="3" w16cid:durableId="1157651838">
    <w:abstractNumId w:val="3"/>
  </w:num>
  <w:num w:numId="4" w16cid:durableId="1811634501">
    <w:abstractNumId w:val="23"/>
  </w:num>
  <w:num w:numId="5" w16cid:durableId="763692040">
    <w:abstractNumId w:val="7"/>
  </w:num>
  <w:num w:numId="6" w16cid:durableId="1365986411">
    <w:abstractNumId w:val="27"/>
  </w:num>
  <w:num w:numId="7" w16cid:durableId="1689478530">
    <w:abstractNumId w:val="20"/>
  </w:num>
  <w:num w:numId="8" w16cid:durableId="1501849079">
    <w:abstractNumId w:val="16"/>
  </w:num>
  <w:num w:numId="9" w16cid:durableId="2043239000">
    <w:abstractNumId w:val="19"/>
  </w:num>
  <w:num w:numId="10" w16cid:durableId="1218056737">
    <w:abstractNumId w:val="9"/>
  </w:num>
  <w:num w:numId="11" w16cid:durableId="459304575">
    <w:abstractNumId w:val="18"/>
  </w:num>
  <w:num w:numId="12" w16cid:durableId="773987435">
    <w:abstractNumId w:val="24"/>
  </w:num>
  <w:num w:numId="13" w16cid:durableId="940263007">
    <w:abstractNumId w:val="34"/>
  </w:num>
  <w:num w:numId="14" w16cid:durableId="1181355760">
    <w:abstractNumId w:val="17"/>
  </w:num>
  <w:num w:numId="15" w16cid:durableId="1267074743">
    <w:abstractNumId w:val="31"/>
  </w:num>
  <w:num w:numId="16" w16cid:durableId="2014526479">
    <w:abstractNumId w:val="12"/>
  </w:num>
  <w:num w:numId="17" w16cid:durableId="967275545">
    <w:abstractNumId w:val="22"/>
  </w:num>
  <w:num w:numId="18" w16cid:durableId="948203865">
    <w:abstractNumId w:val="26"/>
  </w:num>
  <w:num w:numId="19" w16cid:durableId="1301881189">
    <w:abstractNumId w:val="11"/>
  </w:num>
  <w:num w:numId="20" w16cid:durableId="765611674">
    <w:abstractNumId w:val="14"/>
  </w:num>
  <w:num w:numId="21" w16cid:durableId="2094082025">
    <w:abstractNumId w:val="25"/>
  </w:num>
  <w:num w:numId="22" w16cid:durableId="1821771923">
    <w:abstractNumId w:val="8"/>
  </w:num>
  <w:num w:numId="23" w16cid:durableId="1711804452">
    <w:abstractNumId w:val="33"/>
  </w:num>
  <w:num w:numId="24" w16cid:durableId="1393694573">
    <w:abstractNumId w:val="2"/>
  </w:num>
  <w:num w:numId="25" w16cid:durableId="158617563">
    <w:abstractNumId w:val="10"/>
  </w:num>
  <w:num w:numId="26" w16cid:durableId="1549492161">
    <w:abstractNumId w:val="13"/>
  </w:num>
  <w:num w:numId="27" w16cid:durableId="28073858">
    <w:abstractNumId w:val="21"/>
  </w:num>
  <w:num w:numId="28" w16cid:durableId="1215116030">
    <w:abstractNumId w:val="15"/>
  </w:num>
  <w:num w:numId="29" w16cid:durableId="451167756">
    <w:abstractNumId w:val="32"/>
  </w:num>
  <w:num w:numId="30" w16cid:durableId="1858880826">
    <w:abstractNumId w:val="0"/>
  </w:num>
  <w:num w:numId="31" w16cid:durableId="1860846955">
    <w:abstractNumId w:val="4"/>
  </w:num>
  <w:num w:numId="32" w16cid:durableId="897083784">
    <w:abstractNumId w:val="6"/>
  </w:num>
  <w:num w:numId="33" w16cid:durableId="1852530795">
    <w:abstractNumId w:val="1"/>
  </w:num>
  <w:num w:numId="34" w16cid:durableId="3092949">
    <w:abstractNumId w:val="29"/>
  </w:num>
  <w:num w:numId="35" w16cid:durableId="20442129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5EF"/>
    <w:rsid w:val="00014888"/>
    <w:rsid w:val="00041510"/>
    <w:rsid w:val="00046CB3"/>
    <w:rsid w:val="00090E7B"/>
    <w:rsid w:val="000C4BAA"/>
    <w:rsid w:val="000F5E45"/>
    <w:rsid w:val="001312F3"/>
    <w:rsid w:val="00133C40"/>
    <w:rsid w:val="00155907"/>
    <w:rsid w:val="001570E6"/>
    <w:rsid w:val="001A1C53"/>
    <w:rsid w:val="001B5FF5"/>
    <w:rsid w:val="001D5A67"/>
    <w:rsid w:val="00203199"/>
    <w:rsid w:val="00220386"/>
    <w:rsid w:val="002555E9"/>
    <w:rsid w:val="00257753"/>
    <w:rsid w:val="00266E64"/>
    <w:rsid w:val="0028051F"/>
    <w:rsid w:val="00281063"/>
    <w:rsid w:val="00285752"/>
    <w:rsid w:val="00285AE7"/>
    <w:rsid w:val="002B1D5A"/>
    <w:rsid w:val="002C616B"/>
    <w:rsid w:val="002E5246"/>
    <w:rsid w:val="002E6773"/>
    <w:rsid w:val="002F2AD7"/>
    <w:rsid w:val="0030180A"/>
    <w:rsid w:val="00304410"/>
    <w:rsid w:val="00316949"/>
    <w:rsid w:val="00376390"/>
    <w:rsid w:val="00397614"/>
    <w:rsid w:val="003E5CB1"/>
    <w:rsid w:val="0044138A"/>
    <w:rsid w:val="00472204"/>
    <w:rsid w:val="00484CD4"/>
    <w:rsid w:val="004A287D"/>
    <w:rsid w:val="004A42E5"/>
    <w:rsid w:val="004B394A"/>
    <w:rsid w:val="004E2ADB"/>
    <w:rsid w:val="004E3E53"/>
    <w:rsid w:val="0050311F"/>
    <w:rsid w:val="00507C37"/>
    <w:rsid w:val="005318E1"/>
    <w:rsid w:val="005522A5"/>
    <w:rsid w:val="005B3FA5"/>
    <w:rsid w:val="005D3AB9"/>
    <w:rsid w:val="005E3DFB"/>
    <w:rsid w:val="005E48A8"/>
    <w:rsid w:val="0061319E"/>
    <w:rsid w:val="006267B6"/>
    <w:rsid w:val="00640EDA"/>
    <w:rsid w:val="0067490F"/>
    <w:rsid w:val="00675DAF"/>
    <w:rsid w:val="00675DE9"/>
    <w:rsid w:val="006776B3"/>
    <w:rsid w:val="006956B9"/>
    <w:rsid w:val="006C46FA"/>
    <w:rsid w:val="0070444F"/>
    <w:rsid w:val="00712F1E"/>
    <w:rsid w:val="0072481D"/>
    <w:rsid w:val="0073121E"/>
    <w:rsid w:val="007366B8"/>
    <w:rsid w:val="0074479E"/>
    <w:rsid w:val="00753443"/>
    <w:rsid w:val="0078762D"/>
    <w:rsid w:val="007A1E09"/>
    <w:rsid w:val="007A7711"/>
    <w:rsid w:val="007C5B2F"/>
    <w:rsid w:val="007D615D"/>
    <w:rsid w:val="007E3FA2"/>
    <w:rsid w:val="007E7B57"/>
    <w:rsid w:val="00816D88"/>
    <w:rsid w:val="0082074C"/>
    <w:rsid w:val="00827284"/>
    <w:rsid w:val="00854737"/>
    <w:rsid w:val="008742E8"/>
    <w:rsid w:val="008938B2"/>
    <w:rsid w:val="00906A9A"/>
    <w:rsid w:val="00920C8C"/>
    <w:rsid w:val="00935902"/>
    <w:rsid w:val="00940573"/>
    <w:rsid w:val="00975293"/>
    <w:rsid w:val="00991D1E"/>
    <w:rsid w:val="00991EEB"/>
    <w:rsid w:val="00996E31"/>
    <w:rsid w:val="009C55EF"/>
    <w:rsid w:val="009F322C"/>
    <w:rsid w:val="00A12571"/>
    <w:rsid w:val="00A56474"/>
    <w:rsid w:val="00A63598"/>
    <w:rsid w:val="00A74A84"/>
    <w:rsid w:val="00A74B23"/>
    <w:rsid w:val="00A85915"/>
    <w:rsid w:val="00AA5099"/>
    <w:rsid w:val="00AB3B76"/>
    <w:rsid w:val="00AE3829"/>
    <w:rsid w:val="00AF5AFC"/>
    <w:rsid w:val="00B12F89"/>
    <w:rsid w:val="00B23FD6"/>
    <w:rsid w:val="00B6061C"/>
    <w:rsid w:val="00B64433"/>
    <w:rsid w:val="00BE4B0E"/>
    <w:rsid w:val="00BF6946"/>
    <w:rsid w:val="00C0363A"/>
    <w:rsid w:val="00CA4C7E"/>
    <w:rsid w:val="00CC417D"/>
    <w:rsid w:val="00CC6C85"/>
    <w:rsid w:val="00CD42BD"/>
    <w:rsid w:val="00D07040"/>
    <w:rsid w:val="00D1096A"/>
    <w:rsid w:val="00D245D8"/>
    <w:rsid w:val="00D47529"/>
    <w:rsid w:val="00D51669"/>
    <w:rsid w:val="00D748F8"/>
    <w:rsid w:val="00DC7ADC"/>
    <w:rsid w:val="00DD734A"/>
    <w:rsid w:val="00E178A0"/>
    <w:rsid w:val="00E375D0"/>
    <w:rsid w:val="00E514B6"/>
    <w:rsid w:val="00E62BF3"/>
    <w:rsid w:val="00E66AEA"/>
    <w:rsid w:val="00EA4661"/>
    <w:rsid w:val="00ED0108"/>
    <w:rsid w:val="00ED3C64"/>
    <w:rsid w:val="00EE561A"/>
    <w:rsid w:val="00F80CF2"/>
    <w:rsid w:val="00FA3FCE"/>
    <w:rsid w:val="00FC4608"/>
    <w:rsid w:val="00FF378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5FD2F67"/>
  <w15:docId w15:val="{74977417-821E-4B06-B20F-BEB5A2B8F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0C4B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4BAA"/>
    <w:pPr>
      <w:tabs>
        <w:tab w:val="center" w:pos="4513"/>
        <w:tab w:val="right" w:pos="9026"/>
      </w:tabs>
    </w:pPr>
  </w:style>
  <w:style w:type="character" w:customStyle="1" w:styleId="HeaderChar">
    <w:name w:val="Header Char"/>
    <w:basedOn w:val="DefaultParagraphFont"/>
    <w:link w:val="Header"/>
    <w:uiPriority w:val="99"/>
    <w:rsid w:val="000C4BAA"/>
  </w:style>
  <w:style w:type="paragraph" w:styleId="Footer">
    <w:name w:val="footer"/>
    <w:basedOn w:val="Normal"/>
    <w:link w:val="FooterChar"/>
    <w:uiPriority w:val="99"/>
    <w:unhideWhenUsed/>
    <w:rsid w:val="000C4BAA"/>
    <w:pPr>
      <w:tabs>
        <w:tab w:val="center" w:pos="4513"/>
        <w:tab w:val="right" w:pos="9026"/>
      </w:tabs>
    </w:pPr>
  </w:style>
  <w:style w:type="character" w:customStyle="1" w:styleId="FooterChar">
    <w:name w:val="Footer Char"/>
    <w:basedOn w:val="DefaultParagraphFont"/>
    <w:link w:val="Footer"/>
    <w:uiPriority w:val="99"/>
    <w:rsid w:val="000C4BAA"/>
  </w:style>
  <w:style w:type="paragraph" w:styleId="ListParagraph">
    <w:name w:val="List Paragraph"/>
    <w:basedOn w:val="Normal"/>
    <w:uiPriority w:val="34"/>
    <w:qFormat/>
    <w:rsid w:val="000C4BAA"/>
    <w:pPr>
      <w:ind w:left="720"/>
      <w:contextualSpacing/>
    </w:pPr>
  </w:style>
  <w:style w:type="paragraph" w:styleId="BodyText">
    <w:name w:val="Body Text"/>
    <w:basedOn w:val="Normal"/>
    <w:link w:val="BodyTextChar"/>
    <w:rsid w:val="00BE4B0E"/>
    <w:pPr>
      <w:suppressAutoHyphens/>
      <w:spacing w:after="140" w:line="276" w:lineRule="auto"/>
    </w:pPr>
    <w:rPr>
      <w:rFonts w:ascii="Calibri" w:eastAsia="Calibri" w:hAnsi="Calibri" w:cs="Noto Sans Arabic"/>
      <w:sz w:val="22"/>
      <w:szCs w:val="22"/>
    </w:rPr>
  </w:style>
  <w:style w:type="character" w:customStyle="1" w:styleId="BodyTextChar">
    <w:name w:val="Body Text Char"/>
    <w:basedOn w:val="DefaultParagraphFont"/>
    <w:link w:val="BodyText"/>
    <w:rsid w:val="00BE4B0E"/>
    <w:rPr>
      <w:rFonts w:ascii="Calibri" w:eastAsia="Calibri" w:hAnsi="Calibri" w:cs="Noto Sans Arabic"/>
      <w:sz w:val="22"/>
      <w:szCs w:val="22"/>
    </w:rPr>
  </w:style>
  <w:style w:type="character" w:styleId="Hyperlink">
    <w:name w:val="Hyperlink"/>
    <w:rsid w:val="004B394A"/>
    <w:rPr>
      <w:color w:val="000080"/>
      <w:u w:val="single"/>
    </w:rPr>
  </w:style>
  <w:style w:type="paragraph" w:customStyle="1" w:styleId="TableContents">
    <w:name w:val="Table Contents"/>
    <w:basedOn w:val="Normal"/>
    <w:qFormat/>
    <w:rsid w:val="00281063"/>
    <w:pPr>
      <w:widowControl w:val="0"/>
      <w:suppressLineNumbers/>
      <w:suppressAutoHyphens/>
      <w:spacing w:after="200" w:line="276" w:lineRule="auto"/>
    </w:pPr>
    <w:rPr>
      <w:rFonts w:ascii="Calibri" w:eastAsia="Calibri" w:hAnsi="Calibri" w:cs="Noto Sans Arabic"/>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228656">
      <w:bodyDiv w:val="1"/>
      <w:marLeft w:val="0"/>
      <w:marRight w:val="0"/>
      <w:marTop w:val="0"/>
      <w:marBottom w:val="0"/>
      <w:divBdr>
        <w:top w:val="none" w:sz="0" w:space="0" w:color="auto"/>
        <w:left w:val="none" w:sz="0" w:space="0" w:color="auto"/>
        <w:bottom w:val="none" w:sz="0" w:space="0" w:color="auto"/>
        <w:right w:val="none" w:sz="0" w:space="0" w:color="auto"/>
      </w:divBdr>
    </w:div>
    <w:div w:id="187676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admin@gmail.com"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37</Pages>
  <Words>2385</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Inur</dc:creator>
  <cp:lastModifiedBy>Nur Fauziah</cp:lastModifiedBy>
  <cp:revision>116</cp:revision>
  <dcterms:created xsi:type="dcterms:W3CDTF">2024-06-03T19:05:00Z</dcterms:created>
  <dcterms:modified xsi:type="dcterms:W3CDTF">2024-06-11T15:58:00Z</dcterms:modified>
</cp:coreProperties>
</file>